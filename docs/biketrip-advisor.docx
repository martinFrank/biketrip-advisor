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44"/>
          <w:szCs w:val="44"/>
        </w:rPr>
        <w:jc w:val="left"/>
        <w:ind w:left="115"/>
      </w:pP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44"/>
          <w:szCs w:val="44"/>
        </w:rPr>
        <w:t>B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44"/>
          <w:szCs w:val="44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-14"/>
          <w:w w:val="111"/>
          <w:sz w:val="44"/>
          <w:szCs w:val="44"/>
        </w:rPr>
        <w:t>k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11"/>
          <w:sz w:val="44"/>
          <w:szCs w:val="44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44"/>
          <w:szCs w:val="44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44"/>
          <w:szCs w:val="44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44"/>
          <w:szCs w:val="44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44"/>
          <w:szCs w:val="44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-11"/>
          <w:w w:val="111"/>
          <w:sz w:val="44"/>
          <w:szCs w:val="44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88"/>
          <w:sz w:val="44"/>
          <w:szCs w:val="44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44"/>
          <w:szCs w:val="44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44"/>
          <w:szCs w:val="44"/>
        </w:rPr>
        <w:t>v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9"/>
          <w:sz w:val="44"/>
          <w:szCs w:val="44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7"/>
          <w:sz w:val="44"/>
          <w:szCs w:val="44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5"/>
          <w:sz w:val="44"/>
          <w:szCs w:val="44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8"/>
          <w:sz w:val="44"/>
          <w:szCs w:val="44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10"/>
          <w:w w:val="100"/>
          <w:sz w:val="44"/>
          <w:szCs w:val="44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1"/>
          <w:sz w:val="44"/>
          <w:szCs w:val="44"/>
        </w:rPr>
        <w:t>—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1"/>
          <w:sz w:val="44"/>
          <w:szCs w:val="44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0"/>
          <w:sz w:val="44"/>
          <w:szCs w:val="44"/>
        </w:rPr>
        <w:t>M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44"/>
          <w:szCs w:val="44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44"/>
          <w:szCs w:val="44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44"/>
          <w:szCs w:val="44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9"/>
          <w:sz w:val="44"/>
          <w:szCs w:val="44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44"/>
          <w:szCs w:val="44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88"/>
          <w:sz w:val="44"/>
          <w:szCs w:val="44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8"/>
          <w:w w:val="119"/>
          <w:sz w:val="44"/>
          <w:szCs w:val="44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44"/>
          <w:szCs w:val="44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44"/>
          <w:szCs w:val="44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44"/>
          <w:szCs w:val="44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10"/>
          <w:w w:val="100"/>
          <w:sz w:val="44"/>
          <w:szCs w:val="44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87"/>
          <w:sz w:val="44"/>
          <w:szCs w:val="44"/>
        </w:rPr>
        <w:t>LL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87"/>
          <w:sz w:val="44"/>
          <w:szCs w:val="44"/>
        </w:rPr>
        <w:t>M</w:t>
      </w:r>
      <w:r>
        <w:rPr>
          <w:rFonts w:cs="Times New Roman" w:hAnsi="Times New Roman" w:eastAsia="Times New Roman" w:ascii="Times New Roman"/>
          <w:b/>
          <w:color w:val="111726"/>
          <w:spacing w:val="11"/>
          <w:w w:val="87"/>
          <w:sz w:val="44"/>
          <w:szCs w:val="44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sz w:val="44"/>
          <w:szCs w:val="44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44"/>
          <w:szCs w:val="44"/>
        </w:rPr>
        <w:t>h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25"/>
          <w:sz w:val="44"/>
          <w:szCs w:val="44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19"/>
          <w:sz w:val="44"/>
          <w:szCs w:val="44"/>
        </w:rPr>
        <w:t>w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19"/>
          <w:sz w:val="44"/>
          <w:szCs w:val="44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44"/>
          <w:szCs w:val="44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7"/>
          <w:sz w:val="44"/>
          <w:szCs w:val="44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44"/>
          <w:szCs w:val="44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4"/>
          <w:szCs w:val="44"/>
        </w:rPr>
      </w:r>
    </w:p>
    <w:p>
      <w:pPr>
        <w:rPr>
          <w:sz w:val="12"/>
          <w:szCs w:val="12"/>
        </w:rPr>
        <w:jc w:val="left"/>
        <w:spacing w:before="8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36"/>
          <w:szCs w:val="36"/>
        </w:rPr>
        <w:jc w:val="left"/>
        <w:ind w:left="115"/>
      </w:pPr>
      <w:r>
        <w:rPr>
          <w:rFonts w:cs="Times New Roman" w:hAnsi="Times New Roman" w:eastAsia="Times New Roman" w:ascii="Times New Roman"/>
          <w:b/>
          <w:color w:val="111726"/>
          <w:w w:val="111"/>
          <w:sz w:val="36"/>
          <w:szCs w:val="36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00"/>
          <w:sz w:val="36"/>
          <w:szCs w:val="36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7"/>
          <w:sz w:val="36"/>
          <w:szCs w:val="36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3"/>
          <w:sz w:val="36"/>
          <w:szCs w:val="36"/>
        </w:rPr>
        <w:t>j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3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13"/>
          <w:w w:val="110"/>
          <w:sz w:val="36"/>
          <w:szCs w:val="36"/>
        </w:rPr>
        <w:t>k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36"/>
          <w:szCs w:val="36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36"/>
          <w:szCs w:val="36"/>
        </w:rPr>
        <w:t>b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3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9"/>
          <w:sz w:val="36"/>
          <w:szCs w:val="36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36"/>
          <w:szCs w:val="36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36"/>
          <w:szCs w:val="36"/>
        </w:rPr>
        <w:t>h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00"/>
          <w:sz w:val="36"/>
          <w:szCs w:val="36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3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36"/>
          <w:szCs w:val="36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36"/>
          <w:szCs w:val="36"/>
        </w:rPr>
        <w:t>b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36"/>
          <w:szCs w:val="36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36"/>
          <w:szCs w:val="36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36"/>
          <w:szCs w:val="36"/>
        </w:rPr>
        <w:t>g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36"/>
          <w:szCs w:val="36"/>
        </w:rPr>
      </w:r>
    </w:p>
    <w:p>
      <w:pPr>
        <w:rPr>
          <w:sz w:val="28"/>
          <w:szCs w:val="28"/>
        </w:rPr>
        <w:jc w:val="left"/>
        <w:spacing w:before="3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lineRule="auto" w:line="342"/>
        <w:ind w:left="115" w:right="66"/>
      </w:pP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4"/>
          <w:w w:val="112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-2"/>
          <w:w w:val="112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-6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49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4"/>
          <w:w w:val="99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-4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6"/>
          <w:w w:val="10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5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-10"/>
          <w:w w:val="11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1"/>
          <w:w w:val="111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4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1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34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8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4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0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18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3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19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9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9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5"/>
          <w:w w:val="119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ö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nn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-11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1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1"/>
          <w:w w:val="111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"/>
          <w:w w:val="121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6"/>
          <w:w w:val="12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4"/>
          <w:w w:val="121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6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9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ou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34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4</w:t>
      </w:r>
      <w:r>
        <w:rPr>
          <w:rFonts w:cs="Times New Roman" w:hAnsi="Times New Roman" w:eastAsia="Times New Roman" w:ascii="Times New Roman"/>
          <w:color w:val="111726"/>
          <w:spacing w:val="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04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Oll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q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—</w:t>
      </w:r>
      <w:r>
        <w:rPr>
          <w:rFonts w:cs="Times New Roman" w:hAnsi="Times New Roman" w:eastAsia="Times New Roman" w:ascii="Times New Roman"/>
          <w:color w:val="111726"/>
          <w:spacing w:val="1"/>
          <w:w w:val="8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j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3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4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111726"/>
          <w:spacing w:val="-6"/>
          <w:w w:val="119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4"/>
          <w:w w:val="119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-2"/>
          <w:w w:val="119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-5"/>
          <w:w w:val="119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8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4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4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6"/>
          <w:w w:val="9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3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13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5"/>
          <w:w w:val="114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8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2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4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4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1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2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9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1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4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1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3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3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-1"/>
          <w:w w:val="9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2"/>
          <w:w w:val="93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93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93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111726"/>
          <w:spacing w:val="2"/>
          <w:w w:val="9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18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1"/>
          <w:w w:val="113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2"/>
          <w:w w:val="11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ou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20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16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99"/>
          <w:sz w:val="21"/>
          <w:szCs w:val="21"/>
        </w:rPr>
        <w:t>x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8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5"/>
          <w:szCs w:val="15"/>
        </w:rPr>
        <w:jc w:val="left"/>
        <w:spacing w:before="4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ind w:left="115"/>
        <w:sectPr>
          <w:pgSz w:w="11900" w:h="16840"/>
          <w:pgMar w:top="1220" w:bottom="280" w:left="680" w:right="740"/>
        </w:sectPr>
      </w:pPr>
      <w:r>
        <w:rPr>
          <w:rFonts w:cs="Times New Roman" w:hAnsi="Times New Roman" w:eastAsia="Times New Roman" w:ascii="Times New Roman"/>
          <w:b/>
          <w:color w:val="111726"/>
          <w:w w:val="110"/>
          <w:sz w:val="29"/>
          <w:szCs w:val="29"/>
        </w:rPr>
        <w:t>P</w:t>
      </w:r>
      <w:r>
        <w:rPr>
          <w:rFonts w:cs="Times New Roman" w:hAnsi="Times New Roman" w:eastAsia="Times New Roman" w:ascii="Times New Roman"/>
          <w:b/>
          <w:color w:val="111726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w w:val="117"/>
          <w:sz w:val="29"/>
          <w:szCs w:val="29"/>
        </w:rPr>
        <w:t>p</w:t>
      </w:r>
      <w:r>
        <w:rPr>
          <w:rFonts w:cs="Times New Roman" w:hAnsi="Times New Roman" w:eastAsia="Times New Roman" w:ascii="Times New Roman"/>
          <w:b/>
          <w:color w:val="111726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w w:val="115"/>
          <w:sz w:val="29"/>
          <w:szCs w:val="29"/>
        </w:rPr>
        <w:t>l</w:t>
      </w:r>
      <w:r>
        <w:rPr>
          <w:rFonts w:cs="Times New Roman" w:hAnsi="Times New Roman" w:eastAsia="Times New Roman" w:ascii="Times New Roman"/>
          <w:b/>
          <w:color w:val="111726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3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sz w:val="29"/>
          <w:szCs w:val="29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0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0"/>
          <w:sz w:val="29"/>
          <w:szCs w:val="29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h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10"/>
          <w:w w:val="110"/>
          <w:sz w:val="29"/>
          <w:szCs w:val="29"/>
        </w:rPr>
        <w:t>k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9"/>
          <w:szCs w:val="29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spacing w:before="85"/>
        <w:ind w:left="325"/>
      </w:pPr>
      <w:r>
        <w:pict>
          <v:group style="position:absolute;margin-left:39.75pt;margin-top:715.875pt;width:516pt;height:0pt;mso-position-horizontal-relative:page;mso-position-vertical-relative:page;z-index:-1793" coordorigin="795,14317" coordsize="10320,0">
            <v:shape style="position:absolute;left:795;top:14317;width:10320;height:0" coordorigin="795,14317" coordsize="10320,0" path="m795,14317l11115,14317e" filled="f" stroked="t" strokeweight="0.85pt" strokecolor="#E4E7EB">
              <v:path arrowok="t"/>
            </v:shape>
            <w10:wrap type="none"/>
          </v:group>
        </w:pict>
      </w:r>
      <w:r>
        <w:pict>
          <v:group style="position:absolute;margin-left:39.75pt;margin-top:45pt;width:515.918pt;height:609.75pt;mso-position-horizontal-relative:page;mso-position-vertical-relative:page;z-index:-1794" coordorigin="795,900" coordsize="10318,12195">
            <v:shape style="position:absolute;left:795;top:900;width:10318;height:12195" coordorigin="795,900" coordsize="10318,12195" path="m795,12983l795,1012,796,1004,797,997,799,989,801,981,804,974,807,967,811,960,815,953,820,947,825,941,830,935,836,930,842,925,848,920,855,916,862,912,869,909,876,906,884,904,892,902,899,901,907,900,11003,900,11011,901,11018,902,11026,904,11034,906,11041,909,11048,912,11055,916,11062,920,11068,925,11074,930,11080,935,11085,941,11090,947,11095,953,11099,960,11103,967,11106,974,11109,981,11111,989,11113,997,11113,1000,11113,12995,11085,13054,11062,13075,11055,13079,11048,13083,11041,13086,11034,13089,11026,13091,11018,13093,11011,13094,11003,13095,907,13095,899,13094,892,13093,884,13091,876,13089,869,13086,862,13083,855,13079,848,13075,842,13070,836,13065,830,13060,825,13054,820,13048,815,13042,811,13035,807,13028,804,13021,801,13014,799,13006,797,12998,796,12991,795,12983xe" filled="t" fillcolor="#0E1729" stroked="f">
              <v:path arrowok="t"/>
              <v:fill/>
            </v:shape>
            <w10:wrap type="none"/>
          </v:group>
        </w:pic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Nutzeranfrage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80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80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▼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┌─────────────────┐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Chat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+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RAG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mistral:7b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(temp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0.7)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Kontextanrei-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→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Holt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relevante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Routeninfos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aus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dem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Embedding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Store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cherung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→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Kombiniert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RAG-Kontext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mit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Nutzeranfrage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└────────┬────────┘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center"/>
        <w:ind w:left="1371" w:right="8638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center"/>
        <w:ind w:left="1371" w:right="8638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▼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┌─────────────────┐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Reasoning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deepseek-r1:8b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(temp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0.2)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Analyse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&amp;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→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Machbarkeit,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Risiken,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Budget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Bewertung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→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Niedrige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Temperatur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für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präzise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Analyse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└────────┬────────┘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center"/>
        <w:ind w:left="1371" w:right="8638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center"/>
        <w:ind w:left="1371" w:right="8638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▼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┌─────────────────┐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Planning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qwen2.5:7b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(temp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0.4)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Tagesplanung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→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Tagesweise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Etappen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mit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Orten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und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Distanzen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└────────┬────────┘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center"/>
        <w:ind w:left="1371" w:right="8638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center"/>
        <w:ind w:left="1371" w:right="8638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▼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┌─────────────────┐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Geo-Routing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Nominatim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+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OpenRouteService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(kein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LLM)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→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Geocoding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der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Orte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→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Routenberechnung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→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GeoJSON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└────────┬────────┘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center"/>
        <w:ind w:left="1371" w:right="8638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center"/>
        <w:ind w:left="1371" w:right="8638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▼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┌─────────────────┐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Language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llama3.1:8b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(temp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0.8)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Report-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→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Markdown-formatierter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Reisebericht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Generierung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→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Hohe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Temperatur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für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lebendigen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Stil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└─────────────────┘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lineRule="auto" w:line="342"/>
        <w:ind w:left="115" w:right="70"/>
      </w:pP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J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16"/>
          <w:w w:val="12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18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mm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7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3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18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4"/>
          <w:w w:val="118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25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4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1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9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5"/>
          <w:w w:val="99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15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1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4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ss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1"/>
          <w:w w:val="100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2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7"/>
          <w:w w:val="11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1"/>
          <w:w w:val="115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7"/>
          <w:w w:val="11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5"/>
          <w:w w:val="115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"/>
          <w:w w:val="115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2"/>
          <w:w w:val="11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5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-3"/>
          <w:w w:val="10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111726"/>
          <w:spacing w:val="8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17"/>
          <w:w w:val="12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—</w:t>
      </w:r>
      <w:r>
        <w:rPr>
          <w:rFonts w:cs="Times New Roman" w:hAnsi="Times New Roman" w:eastAsia="Times New Roman" w:ascii="Times New Roman"/>
          <w:color w:val="111726"/>
          <w:spacing w:val="1"/>
          <w:w w:val="8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1"/>
          <w:w w:val="112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4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4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7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6"/>
          <w:w w:val="118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1"/>
          <w:w w:val="118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8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3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2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2"/>
          <w:w w:val="12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4"/>
          <w:w w:val="12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17"/>
          <w:w w:val="12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9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ou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36"/>
          <w:szCs w:val="36"/>
        </w:rPr>
        <w:jc w:val="left"/>
        <w:ind w:left="115"/>
        <w:sectPr>
          <w:pgSz w:w="11900" w:h="16840"/>
          <w:pgMar w:top="1080" w:bottom="280" w:left="680" w:right="1020"/>
        </w:sectPr>
      </w:pPr>
      <w:r>
        <w:rPr>
          <w:rFonts w:cs="Times New Roman" w:hAnsi="Times New Roman" w:eastAsia="Times New Roman" w:ascii="Times New Roman"/>
          <w:b/>
          <w:color w:val="111726"/>
          <w:spacing w:val="-34"/>
          <w:w w:val="114"/>
          <w:sz w:val="36"/>
          <w:szCs w:val="36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36"/>
          <w:szCs w:val="36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36"/>
          <w:szCs w:val="36"/>
        </w:rPr>
        <w:t>h</w:t>
      </w:r>
      <w:r>
        <w:rPr>
          <w:rFonts w:cs="Times New Roman" w:hAnsi="Times New Roman" w:eastAsia="Times New Roman" w:ascii="Times New Roman"/>
          <w:b/>
          <w:color w:val="111726"/>
          <w:spacing w:val="-15"/>
          <w:w w:val="114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11"/>
          <w:w w:val="114"/>
          <w:sz w:val="36"/>
          <w:szCs w:val="36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8"/>
          <w:w w:val="128"/>
          <w:sz w:val="36"/>
          <w:szCs w:val="36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0"/>
          <w:sz w:val="36"/>
          <w:szCs w:val="36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36"/>
          <w:szCs w:val="36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36"/>
          <w:szCs w:val="36"/>
        </w:rPr>
        <w:t>k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36"/>
          <w:szCs w:val="36"/>
        </w:rPr>
      </w:r>
    </w:p>
    <w:p>
      <w:pPr>
        <w:rPr>
          <w:sz w:val="9"/>
          <w:szCs w:val="9"/>
        </w:rPr>
        <w:jc w:val="left"/>
        <w:spacing w:before="3" w:lineRule="exact" w:line="80"/>
      </w:pPr>
      <w:r>
        <w:rPr>
          <w:sz w:val="9"/>
          <w:szCs w:val="9"/>
        </w:rPr>
      </w:r>
    </w:p>
    <w:tbl>
      <w:tblPr>
        <w:tblW w:w="0" w:type="auto"/>
        <w:tblLook w:val="01E0"/>
        <w:jc w:val="left"/>
        <w:tblInd w:w="10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85" w:hRule="exact"/>
        </w:trPr>
        <w:tc>
          <w:tcPr>
            <w:tcW w:w="232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513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-3"/>
                <w:w w:val="88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mp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1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906" w:right="1902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-17"/>
                <w:w w:val="94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hn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4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88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026" w:right="1026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86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2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77" w:hRule="exact"/>
        </w:trPr>
        <w:tc>
          <w:tcPr>
            <w:tcW w:w="232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w w:val="99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1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2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13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5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7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+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9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j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88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0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color w:val="111726"/>
                <w:spacing w:val="4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42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color w:val="111726"/>
                <w:spacing w:val="-26"/>
                <w:w w:val="14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36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00" w:hRule="exact"/>
        </w:trPr>
        <w:tc>
          <w:tcPr>
            <w:tcW w:w="232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-4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1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2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+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8"/>
                <w:w w:val="114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4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4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+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88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0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19</w:t>
            </w:r>
            <w:r>
              <w:rPr>
                <w:rFonts w:cs="Times New Roman" w:hAnsi="Times New Roman" w:eastAsia="Times New Roman" w:ascii="Times New Roman"/>
                <w:color w:val="111726"/>
                <w:spacing w:val="17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42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color w:val="111726"/>
                <w:spacing w:val="-26"/>
                <w:w w:val="14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85" w:hRule="exact"/>
        </w:trPr>
        <w:tc>
          <w:tcPr>
            <w:tcW w:w="232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0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1"/>
                <w:w w:val="9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1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2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Oll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12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2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8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ho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2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88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0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5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22"/>
                <w:w w:val="124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4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24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4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85" w:hRule="exact"/>
        </w:trPr>
        <w:tc>
          <w:tcPr>
            <w:tcW w:w="232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w w:val="9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w w:val="124"/>
                <w:sz w:val="20"/>
                <w:szCs w:val="20"/>
              </w:rPr>
              <w:t>dd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51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2"/>
            </w:pPr>
            <w:r>
              <w:rPr>
                <w:rFonts w:cs="Times New Roman" w:hAnsi="Times New Roman" w:eastAsia="Times New Roman" w:ascii="Times New Roman"/>
                <w:color w:val="111726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w w:val="103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111726"/>
                <w:w w:val="92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89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w w:val="89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w w:val="111"/>
                <w:sz w:val="20"/>
                <w:szCs w:val="20"/>
              </w:rPr>
              <w:t>6</w:t>
            </w:r>
            <w:r>
              <w:rPr>
                <w:rFonts w:cs="Times New Roman" w:hAnsi="Times New Roman" w:eastAsia="Times New Roman" w:ascii="Times New Roman"/>
                <w:color w:val="111726"/>
                <w:w w:val="8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w w:val="111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2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NN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79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2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88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0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—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85" w:hRule="exact"/>
        </w:trPr>
        <w:tc>
          <w:tcPr>
            <w:tcW w:w="232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w w:val="9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1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2"/>
            </w:pP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89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ﬂ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+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1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1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1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-7"/>
                <w:w w:val="121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1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ﬂ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1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8"/>
                <w:w w:val="121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+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88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0"/>
            </w:pPr>
            <w:r>
              <w:rPr>
                <w:rFonts w:cs="Times New Roman" w:hAnsi="Times New Roman" w:eastAsia="Times New Roman" w:ascii="Times New Roman"/>
                <w:color w:val="111726"/>
                <w:w w:val="111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color w:val="111726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111726"/>
                <w:w w:val="111"/>
                <w:sz w:val="20"/>
                <w:szCs w:val="20"/>
              </w:rPr>
              <w:t>9</w:t>
            </w:r>
            <w:r>
              <w:rPr>
                <w:rFonts w:cs="Times New Roman" w:hAnsi="Times New Roman" w:eastAsia="Times New Roman" w:ascii="Times New Roman"/>
                <w:color w:val="111726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111726"/>
                <w:w w:val="111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</w:tr>
      <w:tr>
        <w:trPr>
          <w:trHeight w:val="585" w:hRule="exact"/>
        </w:trPr>
        <w:tc>
          <w:tcPr>
            <w:tcW w:w="232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1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2"/>
            </w:pPr>
            <w:r>
              <w:rPr>
                <w:rFonts w:cs="Times New Roman" w:hAnsi="Times New Roman" w:eastAsia="Times New Roman" w:ascii="Times New Roman"/>
                <w:color w:val="111726"/>
                <w:w w:val="103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ou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6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88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0"/>
            </w:pP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2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1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121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85" w:hRule="exact"/>
        </w:trPr>
        <w:tc>
          <w:tcPr>
            <w:tcW w:w="232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w w:val="9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1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2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88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0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2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11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color w:val="111726"/>
                <w:spacing w:val="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q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42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00" w:hRule="exact"/>
        </w:trPr>
        <w:tc>
          <w:tcPr>
            <w:tcW w:w="232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w w:val="9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1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2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2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2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2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2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88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0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—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85" w:hRule="exact"/>
        </w:trPr>
        <w:tc>
          <w:tcPr>
            <w:tcW w:w="232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w w:val="138"/>
                <w:sz w:val="20"/>
                <w:szCs w:val="20"/>
              </w:rPr>
              <w:t>J</w:t>
            </w:r>
            <w:r>
              <w:rPr>
                <w:rFonts w:cs="Times New Roman" w:hAnsi="Times New Roman" w:eastAsia="Times New Roman" w:ascii="Times New Roman"/>
                <w:color w:val="111726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05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1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2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88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0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21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85" w:hRule="exact"/>
        </w:trPr>
        <w:tc>
          <w:tcPr>
            <w:tcW w:w="232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51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2"/>
            </w:pPr>
            <w:r>
              <w:rPr>
                <w:rFonts w:cs="Times New Roman" w:hAnsi="Times New Roman" w:eastAsia="Times New Roman" w:ascii="Times New Roman"/>
                <w:color w:val="11172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6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j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88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0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22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36"/>
          <w:szCs w:val="36"/>
        </w:rPr>
        <w:jc w:val="left"/>
        <w:spacing w:before="90"/>
        <w:ind w:left="115"/>
      </w:pPr>
      <w:r>
        <w:pict>
          <v:group style="position:absolute;margin-left:39.75pt;margin-top:-14.0371pt;width:516pt;height:0pt;mso-position-horizontal-relative:page;mso-position-vertical-relative:paragraph;z-index:-1792" coordorigin="795,-281" coordsize="10320,0">
            <v:shape style="position:absolute;left:795;top:-281;width:10320;height:0" coordorigin="795,-281" coordsize="10320,0" path="m795,-281l11115,-281e" filled="f" stroked="t" strokeweight="0.85pt" strokecolor="#E4E7EB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4"/>
          <w:sz w:val="36"/>
          <w:szCs w:val="36"/>
        </w:rPr>
        <w:t>LL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4"/>
          <w:sz w:val="36"/>
          <w:szCs w:val="36"/>
        </w:rPr>
        <w:t>M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4"/>
          <w:sz w:val="36"/>
          <w:szCs w:val="36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4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4"/>
          <w:sz w:val="36"/>
          <w:szCs w:val="36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4"/>
          <w:sz w:val="36"/>
          <w:szCs w:val="36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4"/>
          <w:sz w:val="36"/>
          <w:szCs w:val="36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04"/>
          <w:sz w:val="36"/>
          <w:szCs w:val="36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4"/>
          <w:sz w:val="36"/>
          <w:szCs w:val="36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4"/>
          <w:sz w:val="36"/>
          <w:szCs w:val="36"/>
        </w:rPr>
        <w:t>z</w:t>
      </w:r>
      <w:r>
        <w:rPr>
          <w:rFonts w:cs="Times New Roman" w:hAnsi="Times New Roman" w:eastAsia="Times New Roman" w:ascii="Times New Roman"/>
          <w:b/>
          <w:color w:val="111726"/>
          <w:spacing w:val="3"/>
          <w:w w:val="104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36"/>
          <w:szCs w:val="36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36"/>
          <w:szCs w:val="36"/>
        </w:rPr>
        <w:t>m</w:t>
      </w:r>
      <w:r>
        <w:rPr>
          <w:rFonts w:cs="Times New Roman" w:hAnsi="Times New Roman" w:eastAsia="Times New Roman" w:ascii="Times New Roman"/>
          <w:b/>
          <w:color w:val="111726"/>
          <w:spacing w:val="56"/>
          <w:w w:val="100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36"/>
          <w:szCs w:val="36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33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8"/>
          <w:w w:val="128"/>
          <w:sz w:val="36"/>
          <w:szCs w:val="36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0"/>
          <w:sz w:val="36"/>
          <w:szCs w:val="36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36"/>
          <w:szCs w:val="36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36"/>
          <w:szCs w:val="36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36"/>
          <w:szCs w:val="36"/>
        </w:rPr>
      </w:r>
    </w:p>
    <w:p>
      <w:pPr>
        <w:rPr>
          <w:sz w:val="24"/>
          <w:szCs w:val="24"/>
        </w:rPr>
        <w:jc w:val="left"/>
        <w:spacing w:before="14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ind w:left="115"/>
      </w:pPr>
      <w:r>
        <w:rPr>
          <w:rFonts w:cs="Times New Roman" w:hAnsi="Times New Roman" w:eastAsia="Times New Roman" w:ascii="Times New Roman"/>
          <w:b/>
          <w:color w:val="111726"/>
          <w:spacing w:val="0"/>
          <w:w w:val="122"/>
          <w:sz w:val="29"/>
          <w:szCs w:val="29"/>
        </w:rPr>
        <w:t>B</w:t>
      </w:r>
      <w:r>
        <w:rPr>
          <w:rFonts w:cs="Times New Roman" w:hAnsi="Times New Roman" w:eastAsia="Times New Roman" w:ascii="Times New Roman"/>
          <w:b/>
          <w:color w:val="111726"/>
          <w:spacing w:val="-1"/>
          <w:w w:val="12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2"/>
          <w:sz w:val="29"/>
          <w:szCs w:val="29"/>
        </w:rPr>
        <w:t>w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2"/>
          <w:sz w:val="29"/>
          <w:szCs w:val="29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2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9"/>
          <w:w w:val="122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22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20"/>
          <w:w w:val="122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1"/>
          <w:sz w:val="29"/>
          <w:szCs w:val="29"/>
        </w:rPr>
        <w:t>M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29"/>
          <w:szCs w:val="29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ll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21"/>
          <w:sz w:val="29"/>
          <w:szCs w:val="29"/>
        </w:rPr>
        <w:t>w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h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9"/>
          <w:szCs w:val="29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14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-13"/>
          <w:w w:val="114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0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21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9"/>
          <w:szCs w:val="29"/>
        </w:rPr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lineRule="exact" w:line="180"/>
        <w:ind w:left="115"/>
      </w:pPr>
      <w:r>
        <w:rPr>
          <w:rFonts w:cs="Times New Roman" w:hAnsi="Times New Roman" w:eastAsia="Times New Roman" w:ascii="Times New Roman"/>
          <w:color w:val="111726"/>
          <w:spacing w:val="0"/>
          <w:w w:val="125"/>
          <w:position w:val="-4"/>
          <w:sz w:val="21"/>
          <w:szCs w:val="21"/>
        </w:rPr>
        <w:t>J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position w:val="-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position w:val="-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16"/>
          <w:w w:val="125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2"/>
          <w:w w:val="100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4</w:t>
      </w:r>
      <w:r>
        <w:rPr>
          <w:rFonts w:cs="Times New Roman" w:hAnsi="Times New Roman" w:eastAsia="Times New Roman" w:ascii="Times New Roman"/>
          <w:color w:val="111726"/>
          <w:spacing w:val="7"/>
          <w:w w:val="100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position w:val="-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position w:val="-4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position w:val="-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position w:val="-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position w:val="-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19"/>
          <w:position w:val="-4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5"/>
          <w:w w:val="119"/>
          <w:position w:val="-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1"/>
          <w:w w:val="119"/>
          <w:position w:val="-4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position w:val="-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position w:val="-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2"/>
          <w:w w:val="119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position w:val="-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0"/>
          <w:w w:val="119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41"/>
          <w:w w:val="100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position w:val="-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position w:val="-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position w:val="-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23"/>
          <w:position w:val="-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position w:val="-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7"/>
          <w:w w:val="123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position w:val="-4"/>
          <w:sz w:val="21"/>
          <w:szCs w:val="21"/>
        </w:rPr>
        <w:t>Oll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position w:val="-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position w:val="-4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position w:val="-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position w:val="-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position w:val="-4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position w:val="-4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position w:val="-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position w:val="-4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position w:val="-4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position w:val="-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position w:val="-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position w:val="-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2"/>
          <w:w w:val="118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4"/>
          <w:w w:val="118"/>
          <w:position w:val="-4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position w:val="-4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position w:val="-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position w:val="-4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position w:val="-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7"/>
          <w:w w:val="118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ü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26"/>
          <w:w w:val="100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position w:val="-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position w:val="-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position w:val="-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00"/>
          <w:position w:val="-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36"/>
          <w:w w:val="100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position w:val="-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position w:val="-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position w:val="-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4"/>
          <w:w w:val="119"/>
          <w:position w:val="-4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1"/>
          <w:w w:val="119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9"/>
          <w:position w:val="-4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position w:val="-4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position w:val="-4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position w:val="-4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position w:val="-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8"/>
          <w:w w:val="119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position w:val="-4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position w:val="-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position w:val="-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position w:val="-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1"/>
          <w:szCs w:val="21"/>
        </w:rPr>
      </w:r>
    </w:p>
    <w:p>
      <w:pPr>
        <w:rPr>
          <w:sz w:val="26"/>
          <w:szCs w:val="26"/>
        </w:rPr>
        <w:jc w:val="left"/>
        <w:spacing w:before="1" w:lineRule="exact" w:line="260"/>
      </w:pPr>
      <w:r>
        <w:rPr>
          <w:sz w:val="26"/>
          <w:szCs w:val="26"/>
        </w:rPr>
      </w:r>
    </w:p>
    <w:tbl>
      <w:tblPr>
        <w:tblW w:w="0" w:type="auto"/>
        <w:tblLook w:val="01E0"/>
        <w:jc w:val="left"/>
        <w:tblInd w:w="10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85" w:hRule="exact"/>
        </w:trPr>
        <w:tc>
          <w:tcPr>
            <w:tcW w:w="130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358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w w:val="8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12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4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427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w w:val="91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2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6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4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147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3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-17"/>
                <w:w w:val="94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mp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6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11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98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2338" w:right="2334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w w:val="103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2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5"/>
                <w:sz w:val="20"/>
                <w:szCs w:val="20"/>
              </w:rPr>
              <w:t>ü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nd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22" w:hRule="exact"/>
        </w:trPr>
        <w:tc>
          <w:tcPr>
            <w:tcW w:w="130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60"/>
              <w:ind w:left="149" w:right="510"/>
            </w:pPr>
            <w:r>
              <w:rPr>
                <w:rFonts w:cs="Times New Roman" w:hAnsi="Times New Roman" w:eastAsia="Times New Roman" w:ascii="Times New Roman"/>
                <w:color w:val="111726"/>
                <w:w w:val="9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+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4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4"/>
            </w:pPr>
            <w:r>
              <w:rPr>
                <w:rFonts w:cs="Times New Roman" w:hAnsi="Times New Roman" w:eastAsia="Times New Roman" w:ascii="Times New Roman"/>
                <w:color w:val="111726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1"/>
                <w:sz w:val="20"/>
                <w:szCs w:val="20"/>
              </w:rPr>
              <w:t>: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7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7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3"/>
            </w:pPr>
            <w:r>
              <w:rPr>
                <w:rFonts w:cs="Times New Roman" w:hAnsi="Times New Roman" w:eastAsia="Times New Roman" w:ascii="Times New Roman"/>
                <w:color w:val="111726"/>
                <w:w w:val="111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color w:val="111726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111726"/>
                <w:w w:val="111"/>
                <w:sz w:val="20"/>
                <w:szCs w:val="20"/>
              </w:rPr>
              <w:t>7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598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60"/>
              <w:ind w:left="154" w:right="894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5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9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oun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ü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27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2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20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0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2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05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8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8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05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ä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15" w:hRule="exact"/>
        </w:trPr>
        <w:tc>
          <w:tcPr>
            <w:tcW w:w="130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4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54" w:right="377"/>
            </w:pPr>
            <w:r>
              <w:rPr>
                <w:rFonts w:cs="Times New Roman" w:hAnsi="Times New Roman" w:eastAsia="Times New Roman" w:ascii="Times New Roman"/>
                <w:color w:val="111726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w w:val="126"/>
                <w:sz w:val="20"/>
                <w:szCs w:val="20"/>
              </w:rPr>
              <w:t>ee</w:t>
            </w:r>
            <w:r>
              <w:rPr>
                <w:rFonts w:cs="Times New Roman" w:hAnsi="Times New Roman" w:eastAsia="Times New Roman" w:ascii="Times New Roman"/>
                <w:color w:val="111726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w w:val="126"/>
                <w:sz w:val="20"/>
                <w:szCs w:val="20"/>
              </w:rPr>
              <w:t>ee</w:t>
            </w:r>
            <w:r>
              <w:rPr>
                <w:rFonts w:cs="Times New Roman" w:hAnsi="Times New Roman" w:eastAsia="Times New Roman" w:ascii="Times New Roman"/>
                <w:color w:val="111726"/>
                <w:spacing w:val="-10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1"/>
                <w:sz w:val="20"/>
                <w:szCs w:val="20"/>
              </w:rPr>
              <w:t>: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8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7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3"/>
            </w:pPr>
            <w:r>
              <w:rPr>
                <w:rFonts w:cs="Times New Roman" w:hAnsi="Times New Roman" w:eastAsia="Times New Roman" w:ascii="Times New Roman"/>
                <w:color w:val="111726"/>
                <w:w w:val="111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color w:val="111726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111726"/>
                <w:w w:val="111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598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54" w:right="711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4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5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10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2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98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hou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2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Ni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8"/>
                <w:w w:val="113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ü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27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2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8"/>
                <w:w w:val="12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1260" w:hRule="exact"/>
        </w:trPr>
        <w:tc>
          <w:tcPr>
            <w:tcW w:w="130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w w:val="11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nn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154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4"/>
            </w:pPr>
            <w:r>
              <w:rPr>
                <w:rFonts w:cs="Times New Roman" w:hAnsi="Times New Roman" w:eastAsia="Times New Roman" w:ascii="Times New Roman"/>
                <w:color w:val="111726"/>
                <w:w w:val="124"/>
                <w:sz w:val="20"/>
                <w:szCs w:val="20"/>
              </w:rPr>
              <w:t>q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1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1"/>
                <w:sz w:val="20"/>
                <w:szCs w:val="20"/>
              </w:rPr>
              <w:t>: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7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7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3"/>
            </w:pPr>
            <w:r>
              <w:rPr>
                <w:rFonts w:cs="Times New Roman" w:hAnsi="Times New Roman" w:eastAsia="Times New Roman" w:ascii="Times New Roman"/>
                <w:color w:val="111726"/>
                <w:w w:val="111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color w:val="111726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111726"/>
                <w:w w:val="111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598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52"/>
              <w:ind w:left="154" w:right="293"/>
            </w:pP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9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8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9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un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9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ö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9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14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ü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27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6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ä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2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ü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27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ä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9"/>
                <w:w w:val="117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8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15" w:hRule="exact"/>
        </w:trPr>
        <w:tc>
          <w:tcPr>
            <w:tcW w:w="130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w w:val="89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4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4"/>
            </w:pPr>
            <w:r>
              <w:rPr>
                <w:rFonts w:cs="Times New Roman" w:hAnsi="Times New Roman" w:eastAsia="Times New Roman" w:ascii="Times New Roman"/>
                <w:color w:val="111726"/>
                <w:w w:val="103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111726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w w:val="111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color w:val="111726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111726"/>
                <w:w w:val="111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color w:val="111726"/>
                <w:w w:val="101"/>
                <w:sz w:val="20"/>
                <w:szCs w:val="20"/>
              </w:rPr>
              <w:t>:</w:t>
            </w:r>
            <w:r>
              <w:rPr>
                <w:rFonts w:cs="Times New Roman" w:hAnsi="Times New Roman" w:eastAsia="Times New Roman" w:ascii="Times New Roman"/>
                <w:color w:val="111726"/>
                <w:w w:val="111"/>
                <w:sz w:val="20"/>
                <w:szCs w:val="20"/>
              </w:rPr>
              <w:t>8</w:t>
            </w:r>
            <w:r>
              <w:rPr>
                <w:rFonts w:cs="Times New Roman" w:hAnsi="Times New Roman" w:eastAsia="Times New Roman" w:ascii="Times New Roman"/>
                <w:color w:val="111726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147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3"/>
            </w:pPr>
            <w:r>
              <w:rPr>
                <w:rFonts w:cs="Times New Roman" w:hAnsi="Times New Roman" w:eastAsia="Times New Roman" w:ascii="Times New Roman"/>
                <w:color w:val="111726"/>
                <w:w w:val="111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color w:val="111726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111726"/>
                <w:w w:val="111"/>
                <w:sz w:val="20"/>
                <w:szCs w:val="20"/>
              </w:rPr>
              <w:t>8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598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4"/>
            </w:pP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2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2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2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12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q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ä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ü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27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ﬂ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ü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ss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8"/>
                <w:w w:val="11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2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1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10"/>
                <w:szCs w:val="10"/>
              </w:rPr>
              <w:jc w:val="left"/>
              <w:spacing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4"/>
            </w:pP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ü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27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9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8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ü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16"/>
          <w:szCs w:val="16"/>
        </w:rPr>
        <w:jc w:val="left"/>
        <w:spacing w:before="2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spacing w:before="83"/>
        <w:ind w:left="115"/>
      </w:pP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9"/>
          <w:szCs w:val="29"/>
        </w:rPr>
        <w:t>un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9"/>
          <w:szCs w:val="29"/>
        </w:rPr>
        <w:t>m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8"/>
          <w:w w:val="114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1"/>
          <w:sz w:val="29"/>
          <w:szCs w:val="29"/>
        </w:rPr>
        <w:t>M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29"/>
          <w:szCs w:val="29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21"/>
          <w:sz w:val="29"/>
          <w:szCs w:val="29"/>
        </w:rPr>
        <w:t>w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29"/>
          <w:szCs w:val="29"/>
        </w:rPr>
        <w:t>pp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9"/>
          <w:szCs w:val="29"/>
        </w:rPr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lineRule="auto" w:line="342"/>
        <w:ind w:left="115" w:right="82"/>
        <w:sectPr>
          <w:pgSz w:w="11900" w:h="16840"/>
          <w:pgMar w:top="780" w:bottom="280" w:left="680" w:right="680"/>
        </w:sectPr>
      </w:pP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9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5"/>
          <w:w w:val="99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4</w:t>
      </w:r>
      <w:r>
        <w:rPr>
          <w:rFonts w:cs="Times New Roman" w:hAnsi="Times New Roman" w:eastAsia="Times New Roman" w:ascii="Times New Roman"/>
          <w:color w:val="111726"/>
          <w:spacing w:val="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pd</w:t>
      </w:r>
      <w:r>
        <w:rPr>
          <w:rFonts w:cs="Times New Roman" w:hAnsi="Times New Roman" w:eastAsia="Times New Roman" w:ascii="Times New Roman"/>
          <w:color w:val="111726"/>
          <w:spacing w:val="-1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4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1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ü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14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4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j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00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3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3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-2"/>
          <w:w w:val="107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4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2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7"/>
          <w:w w:val="12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5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2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nn</w:t>
      </w:r>
      <w:r>
        <w:rPr>
          <w:rFonts w:cs="Times New Roman" w:hAnsi="Times New Roman" w:eastAsia="Times New Roman" w:ascii="Times New Roman"/>
          <w:color w:val="111726"/>
          <w:spacing w:val="-15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—</w:t>
      </w:r>
      <w:r>
        <w:rPr>
          <w:rFonts w:cs="Times New Roman" w:hAnsi="Times New Roman" w:eastAsia="Times New Roman" w:ascii="Times New Roman"/>
          <w:color w:val="111726"/>
          <w:spacing w:val="1"/>
          <w:w w:val="8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oh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21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6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6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1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28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24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-5"/>
          <w:w w:val="114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4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3"/>
          <w:w w:val="114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30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15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-3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nn</w:t>
      </w:r>
      <w:r>
        <w:rPr>
          <w:rFonts w:cs="Times New Roman" w:hAnsi="Times New Roman" w:eastAsia="Times New Roman" w:ascii="Times New Roman"/>
          <w:color w:val="111726"/>
          <w:spacing w:val="9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-18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pict>
          <v:group style="position:absolute;margin-left:39.75pt;margin-top:625.125pt;width:516pt;height:0pt;mso-position-horizontal-relative:page;mso-position-vertical-relative:page;z-index:-1790" coordorigin="795,12502" coordsize="10320,0">
            <v:shape style="position:absolute;left:795;top:12502;width:10320;height:0" coordorigin="795,12502" coordsize="10320,0" path="m795,12502l11115,12502e" filled="f" stroked="t" strokeweight="0.85pt" strokecolor="#E4E7EB">
              <v:path arrowok="t"/>
            </v:shape>
            <w10:wrap type="none"/>
          </v:group>
        </w:pict>
      </w:r>
      <w:r>
        <w:pict>
          <v:group style="position:absolute;margin-left:39.75pt;margin-top:73.5pt;width:516pt;height:142.5pt;mso-position-horizontal-relative:page;mso-position-vertical-relative:page;z-index:-1791" coordorigin="795,1470" coordsize="10320,2850">
            <v:shape style="position:absolute;left:795;top:1470;width:10320;height:2850" coordorigin="795,1470" coordsize="10320,2850" path="m795,4208l795,1582,796,1574,797,1567,799,1559,801,1551,804,1544,807,1537,811,1530,815,1523,820,1517,825,1511,830,1505,836,1500,842,1495,848,1490,855,1486,862,1482,869,1479,876,1476,884,1474,892,1472,899,1471,907,1470,11003,1470,11011,1471,11018,1472,11026,1474,11034,1476,11041,1479,11048,1482,11055,1486,11062,1490,11068,1495,11074,1500,11080,1505,11085,1511,11090,1517,11095,1523,11099,1530,11103,1537,11106,1544,11109,1551,11111,1559,11113,1567,11114,1574,11115,1582,11115,4208,11106,4246,11103,4253,11099,4260,11095,4267,11090,4273,11085,4279,11080,4285,11074,4290,11068,4295,11062,4300,11055,4304,11048,4308,11041,4311,11034,4314,11026,4316,11018,4318,11011,4319,11003,4320,907,4320,848,4300,830,4285,825,4279,820,4273,815,4267,811,4260,807,4253,804,4246,801,4239,799,4231,797,4223,796,4216,795,4208xe" filled="t" fillcolor="#0E1729" stroked="f">
              <v:path arrowok="t"/>
              <v:fill/>
            </v:shape>
            <w10:wrap type="none"/>
          </v:group>
        </w:pict>
      </w: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175"/>
      </w:pPr>
      <w:r>
        <w:pict>
          <v:group style="position:absolute;margin-left:39.75pt;margin-top:-0.697265pt;width:156pt;height:14.2498pt;mso-position-horizontal-relative:page;mso-position-vertical-relative:paragraph;z-index:-1789" coordorigin="795,-14" coordsize="3120,285">
            <v:shape style="position:absolute;left:795;top:-14;width:3120;height:285" coordorigin="795,-14" coordsize="3120,285" path="m795,211l795,38,797,30,800,23,803,16,807,9,813,4,818,-2,825,-6,832,-9,839,-12,847,-14,3863,-14,3897,4,3903,9,3907,16,3910,23,3913,30,3915,38,3915,219,3878,266,3863,271,847,271,800,234,797,227,795,219,795,211xe" filled="t" fillcolor="#F4F5F6" stroked="f">
              <v:path arrowok="t"/>
              <v:fill/>
            </v:shape>
            <w10:wrap type="none"/>
          </v:group>
        </w:pict>
      </w:r>
      <w:r>
        <w:rPr>
          <w:rFonts w:cs="Courier New" w:hAnsi="Courier New" w:eastAsia="Courier New" w:ascii="Courier New"/>
          <w:color w:val="111726"/>
          <w:sz w:val="20"/>
          <w:szCs w:val="20"/>
        </w:rPr>
        <w:t>OllamaChatModel.builder()</w:t>
      </w:r>
      <w:r>
        <w:rPr>
          <w:rFonts w:cs="Courier New" w:hAnsi="Courier New" w:eastAsia="Courier New" w:ascii="Courier New"/>
          <w:color w:val="111726"/>
          <w:spacing w:val="-6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//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BaseAgent.java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—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Model-Auflösung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zur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Laufzeit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private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ChatLanguageModel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resolveModel(String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override)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{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80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if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(override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==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null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||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override.isBlank())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{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spacing w:lineRule="exact" w:line="200"/>
        <w:ind w:left="1286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return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defaultModel;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80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}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80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return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LangChainConfig.buildModel(config.baseUrl(),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override,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temperature);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spacing w:lineRule="exact" w:line="200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}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0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74" w:lineRule="auto" w:line="340"/>
        <w:ind w:left="115" w:right="105"/>
      </w:pPr>
      <w:r>
        <w:pict>
          <v:group style="position:absolute;margin-left:342.75pt;margin-top:3.00273pt;width:84pt;height:14.2498pt;mso-position-horizontal-relative:page;mso-position-vertical-relative:paragraph;z-index:-1788" coordorigin="6855,60" coordsize="1680,285">
            <v:shape style="position:absolute;left:6855;top:60;width:1680;height:285" coordorigin="6855,60" coordsize="1680,285" path="m6855,285l6855,112,6857,104,6860,97,6863,90,6867,83,6873,78,6878,72,6885,68,6892,65,6899,62,6907,60,8483,60,8517,78,8523,83,8527,90,8530,97,8533,104,8535,112,8535,293,8533,301,8530,308,8527,315,8523,322,8517,327,8512,333,8505,337,8498,340,8491,344,8483,345,6907,345,6899,344,6892,340,6885,337,6878,333,6873,327,6867,322,6863,315,6860,308,6857,301,6855,293,6855,285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1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04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ü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3"/>
          <w:w w:val="123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18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118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1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00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44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Oll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12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-6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9"/>
          <w:w w:val="100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GET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/api/tags</w:t>
      </w:r>
      <w:r>
        <w:rPr>
          <w:rFonts w:cs="Courier New" w:hAnsi="Courier New" w:eastAsia="Courier New" w:ascii="Courier New"/>
          <w:color w:val="111726"/>
          <w:spacing w:val="-6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111726"/>
          <w:spacing w:val="-4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12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-15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-3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5"/>
          <w:w w:val="99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3"/>
          <w:w w:val="117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7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1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-6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2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21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nn</w:t>
      </w:r>
      <w:r>
        <w:rPr>
          <w:rFonts w:cs="Times New Roman" w:hAnsi="Times New Roman" w:eastAsia="Times New Roman" w:ascii="Times New Roman"/>
          <w:color w:val="111726"/>
          <w:spacing w:val="-19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13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oh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1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04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16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12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—</w:t>
      </w:r>
      <w:r>
        <w:rPr>
          <w:rFonts w:cs="Times New Roman" w:hAnsi="Times New Roman" w:eastAsia="Times New Roman" w:ascii="Times New Roman"/>
          <w:color w:val="111726"/>
          <w:spacing w:val="1"/>
          <w:w w:val="8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89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ü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7"/>
          <w:w w:val="12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-1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1"/>
          <w:w w:val="111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-2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ind w:left="115"/>
      </w:pP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15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m</w:t>
      </w:r>
      <w:r>
        <w:rPr>
          <w:rFonts w:cs="Times New Roman" w:hAnsi="Times New Roman" w:eastAsia="Times New Roman" w:ascii="Times New Roman"/>
          <w:b/>
          <w:color w:val="111726"/>
          <w:spacing w:val="-9"/>
          <w:w w:val="115"/>
          <w:sz w:val="29"/>
          <w:szCs w:val="29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8"/>
          <w:w w:val="115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3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9"/>
          <w:szCs w:val="29"/>
        </w:rPr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lineRule="auto" w:line="337"/>
        <w:ind w:left="115" w:right="217"/>
      </w:pPr>
      <w:r>
        <w:pict>
          <v:group style="position:absolute;margin-left:354.75pt;margin-top:-0.697265pt;width:114pt;height:14.2498pt;mso-position-horizontal-relative:page;mso-position-vertical-relative:paragraph;z-index:-1787" coordorigin="7095,-14" coordsize="2280,285">
            <v:shape style="position:absolute;left:7095;top:-14;width:2280;height:285" coordorigin="7095,-14" coordsize="2280,285" path="m7097,227l7095,219,7095,38,7097,30,7100,23,7103,16,7107,9,7113,4,7118,-2,7125,-6,7132,-9,7139,-12,7147,-14,9323,-14,9357,4,9363,9,9367,16,9370,23,9373,30,9375,38,9375,219,9373,227,9370,234,9367,241,9363,248,9357,253,9352,259,9345,263,9338,266,9331,270,9323,271,7147,271,7139,270,7132,266,7125,263,7118,259,7113,253,7107,248,7103,241,7100,234,7097,227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412.5pt;margin-top:17.3027pt;width:30pt;height:14.2498pt;mso-position-horizontal-relative:page;mso-position-vertical-relative:paragraph;z-index:-1786" coordorigin="8250,346" coordsize="600,285">
            <v:shape style="position:absolute;left:8250;top:346;width:600;height:285" coordorigin="8250,346" coordsize="600,285" path="m8250,571l8250,398,8252,390,8255,383,8258,376,8262,369,8268,364,8273,358,8280,354,8287,351,8294,348,8302,346,8798,346,8806,348,8813,351,8820,354,8827,358,8832,364,8838,369,8842,376,8845,383,8848,390,8850,398,8850,579,8848,587,8845,594,8842,601,8827,619,8806,630,8798,631,8302,631,8280,623,8262,608,8255,594,8252,587,8250,579,8250,571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J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16"/>
          <w:w w:val="12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6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-4"/>
          <w:w w:val="126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6"/>
          <w:w w:val="12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2"/>
          <w:w w:val="119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16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111726"/>
          <w:spacing w:val="-6"/>
          <w:w w:val="119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4"/>
          <w:w w:val="119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-2"/>
          <w:w w:val="119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-5"/>
          <w:w w:val="119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8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4"/>
          <w:w w:val="119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51"/>
          <w:w w:val="119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19"/>
          <w:sz w:val="20"/>
          <w:szCs w:val="20"/>
        </w:rPr>
        <w:t>resources/prompts/</w:t>
      </w:r>
      <w:r>
        <w:rPr>
          <w:rFonts w:cs="Courier New" w:hAnsi="Courier New" w:eastAsia="Courier New" w:ascii="Courier New"/>
          <w:color w:val="111726"/>
          <w:spacing w:val="-60"/>
          <w:w w:val="119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9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4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2"/>
          <w:w w:val="111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1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7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4"/>
          <w:w w:val="118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-4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3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25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ﬁ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1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-10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1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-5"/>
          <w:w w:val="118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3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13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4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99"/>
          <w:sz w:val="21"/>
          <w:szCs w:val="21"/>
        </w:rPr>
        <w:t>x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2"/>
          <w:w w:val="100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.txt</w:t>
      </w:r>
      <w:r>
        <w:rPr>
          <w:rFonts w:cs="Courier New" w:hAnsi="Courier New" w:eastAsia="Courier New" w:ascii="Courier New"/>
          <w:color w:val="111726"/>
          <w:spacing w:val="-6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3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1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18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-12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7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6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3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4"/>
          <w:w w:val="118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2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—</w:t>
      </w:r>
      <w:r>
        <w:rPr>
          <w:rFonts w:cs="Times New Roman" w:hAnsi="Times New Roman" w:eastAsia="Times New Roman" w:ascii="Times New Roman"/>
          <w:color w:val="111726"/>
          <w:spacing w:val="1"/>
          <w:w w:val="8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13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34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oh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12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5"/>
          <w:w w:val="116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23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3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ss</w:t>
      </w:r>
      <w:r>
        <w:rPr>
          <w:rFonts w:cs="Times New Roman" w:hAnsi="Times New Roman" w:eastAsia="Times New Roman" w:ascii="Times New Roman"/>
          <w:color w:val="111726"/>
          <w:spacing w:val="-3"/>
          <w:w w:val="123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13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5"/>
          <w:szCs w:val="15"/>
        </w:rPr>
        <w:jc w:val="left"/>
        <w:spacing w:before="9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ind w:left="115"/>
      </w:pPr>
      <w:r>
        <w:rPr>
          <w:rFonts w:cs="Times New Roman" w:hAnsi="Times New Roman" w:eastAsia="Times New Roman" w:ascii="Times New Roman"/>
          <w:b/>
          <w:color w:val="111726"/>
          <w:spacing w:val="-2"/>
          <w:w w:val="95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90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3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sz w:val="29"/>
          <w:szCs w:val="29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86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-9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19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(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95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-1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16"/>
          <w:sz w:val="29"/>
          <w:szCs w:val="29"/>
        </w:rPr>
        <w:t>v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sz w:val="29"/>
          <w:szCs w:val="29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-1"/>
          <w:w w:val="90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29"/>
          <w:szCs w:val="29"/>
        </w:rPr>
        <w:t>m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29"/>
          <w:szCs w:val="29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3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9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19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)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9"/>
          <w:szCs w:val="29"/>
        </w:rPr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115"/>
      </w:pP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2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-3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6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4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"/>
          <w:w w:val="107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-6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3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1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118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4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6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ss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7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28"/>
          <w:szCs w:val="28"/>
        </w:rPr>
        <w:jc w:val="left"/>
        <w:spacing w:before="4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187"/>
      </w:pP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1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1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16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1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nq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-7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3</w:t>
      </w:r>
      <w:r>
        <w:rPr>
          <w:rFonts w:cs="Times New Roman" w:hAnsi="Times New Roman" w:eastAsia="Times New Roman" w:ascii="Times New Roman"/>
          <w:color w:val="111726"/>
          <w:spacing w:val="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6"/>
          <w:w w:val="9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99"/>
          <w:sz w:val="21"/>
          <w:szCs w:val="21"/>
        </w:rPr>
        <w:t>x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3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3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4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1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9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ou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98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16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23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-2"/>
          <w:w w:val="111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1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-2"/>
          <w:w w:val="111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1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4"/>
          <w:szCs w:val="14"/>
        </w:rPr>
        <w:jc w:val="left"/>
        <w:spacing w:before="9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187"/>
      </w:pPr>
      <w:r>
        <w:pict>
          <v:group style="position:absolute;margin-left:119.25pt;margin-top:-0.697265pt;width:84pt;height:14.2498pt;mso-position-horizontal-relative:page;mso-position-vertical-relative:paragraph;z-index:-1785" coordorigin="2385,-14" coordsize="1680,285">
            <v:shape style="position:absolute;left:2385;top:-14;width:1680;height:285" coordorigin="2385,-14" coordsize="1680,285" path="m2385,211l2385,38,2387,30,2390,23,2393,16,2397,9,2403,4,2408,-2,2415,-6,2422,-9,2429,-12,2437,-14,4013,-14,4047,4,4053,9,4057,16,4060,23,4063,30,4065,38,4065,219,4063,227,4060,234,4057,241,4053,248,4047,253,4042,259,4035,263,4028,266,4021,270,4013,271,2437,271,2429,270,2422,266,2415,263,2408,259,2403,253,2397,248,2393,241,2390,234,2387,227,2385,219,2385,211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2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1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2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mb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dd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2"/>
          <w:w w:val="100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AllMiniLmL6V2</w:t>
      </w:r>
      <w:r>
        <w:rPr>
          <w:rFonts w:cs="Courier New" w:hAnsi="Courier New" w:eastAsia="Courier New" w:ascii="Courier New"/>
          <w:color w:val="111726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4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NN</w:t>
      </w:r>
      <w:r>
        <w:rPr>
          <w:rFonts w:cs="Times New Roman" w:hAnsi="Times New Roman" w:eastAsia="Times New Roman" w:ascii="Times New Roman"/>
          <w:color w:val="111726"/>
          <w:spacing w:val="-6"/>
          <w:w w:val="79"/>
          <w:sz w:val="21"/>
          <w:szCs w:val="21"/>
        </w:rPr>
        <w:t>X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118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1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2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J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6"/>
          <w:w w:val="118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1"/>
          <w:w w:val="118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ss</w:t>
      </w:r>
      <w:r>
        <w:rPr>
          <w:rFonts w:cs="Times New Roman" w:hAnsi="Times New Roman" w:eastAsia="Times New Roman" w:ascii="Times New Roman"/>
          <w:color w:val="111726"/>
          <w:spacing w:val="-9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23</w:t>
      </w:r>
      <w:r>
        <w:rPr>
          <w:rFonts w:cs="Times New Roman" w:hAnsi="Times New Roman" w:eastAsia="Times New Roman" w:ascii="Times New Roman"/>
          <w:color w:val="111726"/>
          <w:spacing w:val="19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2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92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92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111726"/>
          <w:spacing w:val="12"/>
          <w:w w:val="9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2"/>
          <w:sz w:val="21"/>
          <w:szCs w:val="21"/>
        </w:rPr>
        <w:t>—</w:t>
      </w:r>
      <w:r>
        <w:rPr>
          <w:rFonts w:cs="Times New Roman" w:hAnsi="Times New Roman" w:eastAsia="Times New Roman" w:ascii="Times New Roman"/>
          <w:color w:val="111726"/>
          <w:spacing w:val="-7"/>
          <w:w w:val="9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4"/>
          <w:w w:val="10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5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99"/>
          <w:sz w:val="21"/>
          <w:szCs w:val="21"/>
        </w:rPr>
        <w:t>x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0"/>
          <w:szCs w:val="10"/>
        </w:rPr>
        <w:jc w:val="left"/>
        <w:spacing w:before="4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center"/>
        <w:ind w:left="373" w:right="7528"/>
      </w:pP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dd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5"/>
          <w:w w:val="11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7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6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4"/>
          <w:w w:val="121"/>
          <w:sz w:val="21"/>
          <w:szCs w:val="21"/>
        </w:rPr>
        <w:t>ö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lineRule="auto" w:line="337"/>
        <w:ind w:left="409" w:right="975" w:hanging="222"/>
      </w:pPr>
      <w:r>
        <w:pict>
          <v:group style="position:absolute;margin-left:109.5pt;margin-top:-0.697265pt;width:222pt;height:14.2498pt;mso-position-horizontal-relative:page;mso-position-vertical-relative:paragraph;z-index:-1784" coordorigin="2190,-14" coordsize="4440,285">
            <v:shape style="position:absolute;left:2190;top:-14;width:4440;height:285" coordorigin="2190,-14" coordsize="4440,285" path="m2190,211l2190,38,2192,30,2195,23,2198,16,2202,9,2208,4,2213,-2,2220,-6,2227,-9,2234,-12,2242,-14,6578,-14,6586,-12,6593,-9,6600,-6,6607,-2,6612,4,6618,9,6622,16,6625,23,6628,30,6630,38,6630,219,6593,266,6578,271,2242,271,2195,234,2192,227,2190,219,2190,211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3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1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8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2"/>
          <w:w w:val="100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DocumentSplitters.recursive(500,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50)</w:t>
      </w:r>
      <w:r>
        <w:rPr>
          <w:rFonts w:cs="Courier New" w:hAnsi="Courier New" w:eastAsia="Courier New" w:ascii="Courier New"/>
          <w:color w:val="111726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—</w:t>
      </w:r>
      <w:r>
        <w:rPr>
          <w:rFonts w:cs="Times New Roman" w:hAnsi="Times New Roman" w:eastAsia="Times New Roman" w:ascii="Times New Roman"/>
          <w:color w:val="111726"/>
          <w:spacing w:val="1"/>
          <w:w w:val="8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500</w:t>
      </w:r>
      <w:r>
        <w:rPr>
          <w:rFonts w:cs="Times New Roman" w:hAnsi="Times New Roman" w:eastAsia="Times New Roman" w:ascii="Times New Roman"/>
          <w:color w:val="111726"/>
          <w:spacing w:val="-12"/>
          <w:w w:val="113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18"/>
          <w:w w:val="11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4"/>
          <w:w w:val="113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hu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6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3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50</w:t>
      </w:r>
      <w:r>
        <w:rPr>
          <w:rFonts w:cs="Times New Roman" w:hAnsi="Times New Roman" w:eastAsia="Times New Roman" w:ascii="Times New Roman"/>
          <w:color w:val="111726"/>
          <w:spacing w:val="-11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16"/>
          <w:w w:val="9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4"/>
          <w:w w:val="11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Ü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pp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69"/>
        <w:ind w:left="187"/>
      </w:pPr>
      <w:r>
        <w:pict>
          <v:group style="position:absolute;margin-left:106.5pt;margin-top:2.75273pt;width:186pt;height:14.2498pt;mso-position-horizontal-relative:page;mso-position-vertical-relative:paragraph;z-index:-1783" coordorigin="2130,55" coordsize="3720,285">
            <v:shape style="position:absolute;left:2130;top:55;width:3720;height:285" coordorigin="2130,55" coordsize="3720,285" path="m2130,280l2130,107,2132,99,2135,92,2138,85,2142,78,2148,73,2153,67,2160,63,2167,60,2174,57,2182,55,5798,55,5832,73,5838,78,5842,85,5845,92,5848,99,5850,107,5850,288,5848,296,5845,303,5842,310,5798,340,2182,340,2135,303,2130,288,2130,280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4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1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12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-1"/>
          <w:w w:val="112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12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56"/>
          <w:w w:val="112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EmbeddingStoreContentRetriever</w:t>
      </w:r>
      <w:r>
        <w:rPr>
          <w:rFonts w:cs="Courier New" w:hAnsi="Courier New" w:eastAsia="Courier New" w:ascii="Courier New"/>
          <w:color w:val="111726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x</w:t>
      </w:r>
      <w:r>
        <w:rPr>
          <w:rFonts w:cs="Times New Roman" w:hAnsi="Times New Roman" w:eastAsia="Times New Roman" w:ascii="Times New Roman"/>
          <w:color w:val="111726"/>
          <w:spacing w:val="-2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-2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=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3</w:t>
      </w:r>
      <w:r>
        <w:rPr>
          <w:rFonts w:cs="Times New Roman" w:hAnsi="Times New Roman" w:eastAsia="Times New Roman" w:ascii="Times New Roman"/>
          <w:color w:val="111726"/>
          <w:spacing w:val="-23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14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5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8"/>
          <w:sz w:val="21"/>
          <w:szCs w:val="21"/>
        </w:rPr>
        <w:t>=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0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5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4"/>
          <w:szCs w:val="14"/>
        </w:rPr>
        <w:jc w:val="left"/>
        <w:spacing w:before="9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187"/>
      </w:pP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5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1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1"/>
          <w:w w:val="8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2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4"/>
          <w:w w:val="119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19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9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9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5"/>
          <w:w w:val="11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18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3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18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7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-5"/>
          <w:w w:val="118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30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28"/>
          <w:szCs w:val="28"/>
        </w:rPr>
        <w:jc w:val="left"/>
        <w:spacing w:before="4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lineRule="auto" w:line="342"/>
        <w:ind w:left="115" w:right="74"/>
      </w:pP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2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9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2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3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14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1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8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34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4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"/>
          <w:w w:val="111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3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ﬁ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ss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7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ss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11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oh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5"/>
          <w:w w:val="12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5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ﬁ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2"/>
          <w:w w:val="12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7"/>
          <w:w w:val="120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15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00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24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ü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ss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36"/>
          <w:szCs w:val="36"/>
        </w:rPr>
        <w:jc w:val="left"/>
        <w:ind w:left="115"/>
      </w:pPr>
      <w:r>
        <w:rPr>
          <w:rFonts w:cs="Times New Roman" w:hAnsi="Times New Roman" w:eastAsia="Times New Roman" w:ascii="Times New Roman"/>
          <w:b/>
          <w:color w:val="111726"/>
          <w:spacing w:val="-16"/>
          <w:w w:val="94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11"/>
          <w:w w:val="114"/>
          <w:sz w:val="36"/>
          <w:szCs w:val="36"/>
        </w:rPr>
        <w:t>x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28"/>
          <w:sz w:val="36"/>
          <w:szCs w:val="36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3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36"/>
          <w:szCs w:val="36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36"/>
          <w:szCs w:val="36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3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9"/>
          <w:w w:val="100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36"/>
          <w:szCs w:val="36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-8"/>
          <w:w w:val="116"/>
          <w:sz w:val="36"/>
          <w:szCs w:val="36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8"/>
          <w:w w:val="116"/>
          <w:sz w:val="36"/>
          <w:szCs w:val="36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36"/>
          <w:szCs w:val="36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36"/>
          <w:szCs w:val="36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36"/>
          <w:szCs w:val="36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36"/>
          <w:szCs w:val="36"/>
        </w:rPr>
        <w:t>b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36"/>
          <w:szCs w:val="36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36"/>
          <w:szCs w:val="36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36"/>
          <w:szCs w:val="36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36"/>
          <w:szCs w:val="36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36"/>
          <w:szCs w:val="36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36"/>
          <w:szCs w:val="36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36"/>
          <w:szCs w:val="36"/>
        </w:rPr>
        <w:t>: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16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4"/>
          <w:sz w:val="36"/>
          <w:szCs w:val="36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3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1"/>
          <w:w w:val="127"/>
          <w:sz w:val="36"/>
          <w:szCs w:val="36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36"/>
          <w:szCs w:val="36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96"/>
          <w:sz w:val="36"/>
          <w:szCs w:val="36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7"/>
          <w:sz w:val="36"/>
          <w:szCs w:val="36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36"/>
          <w:szCs w:val="36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36"/>
          <w:szCs w:val="36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36"/>
          <w:szCs w:val="36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36"/>
          <w:szCs w:val="36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36"/>
          <w:szCs w:val="36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-9"/>
          <w:w w:val="100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36"/>
          <w:szCs w:val="36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36"/>
          <w:szCs w:val="36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36"/>
          <w:szCs w:val="36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24"/>
          <w:w w:val="121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5"/>
          <w:sz w:val="36"/>
          <w:szCs w:val="36"/>
        </w:rPr>
        <w:t>"</w:t>
      </w:r>
      <w:r>
        <w:rPr>
          <w:rFonts w:cs="Times New Roman" w:hAnsi="Times New Roman" w:eastAsia="Times New Roman" w:ascii="Times New Roman"/>
          <w:b/>
          <w:color w:val="111726"/>
          <w:spacing w:val="-30"/>
          <w:w w:val="95"/>
          <w:sz w:val="36"/>
          <w:szCs w:val="36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7"/>
          <w:sz w:val="36"/>
          <w:szCs w:val="36"/>
        </w:rPr>
        <w:t>oo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36"/>
          <w:szCs w:val="36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5"/>
          <w:sz w:val="36"/>
          <w:szCs w:val="36"/>
        </w:rPr>
        <w:t>"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36"/>
          <w:szCs w:val="36"/>
        </w:rPr>
      </w:r>
    </w:p>
    <w:p>
      <w:pPr>
        <w:rPr>
          <w:sz w:val="24"/>
          <w:szCs w:val="24"/>
        </w:rPr>
        <w:jc w:val="left"/>
        <w:spacing w:before="14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ind w:left="115"/>
      </w:pP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sz w:val="29"/>
          <w:szCs w:val="29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10"/>
          <w:w w:val="112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24"/>
          <w:w w:val="95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9"/>
          <w:szCs w:val="29"/>
        </w:rPr>
        <w:t>oo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sz w:val="29"/>
          <w:szCs w:val="29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89"/>
          <w:sz w:val="29"/>
          <w:szCs w:val="29"/>
        </w:rPr>
        <w:t>K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16"/>
          <w:sz w:val="29"/>
          <w:szCs w:val="29"/>
        </w:rPr>
        <w:t>z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8"/>
          <w:w w:val="117"/>
          <w:sz w:val="29"/>
          <w:szCs w:val="29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29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87"/>
          <w:sz w:val="29"/>
          <w:szCs w:val="29"/>
        </w:rPr>
        <w:t>LL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1"/>
          <w:sz w:val="29"/>
          <w:szCs w:val="29"/>
        </w:rPr>
        <w:t>M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sz w:val="29"/>
          <w:szCs w:val="29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9"/>
          <w:szCs w:val="29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29"/>
          <w:szCs w:val="29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9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9"/>
          <w:szCs w:val="29"/>
        </w:rPr>
      </w:r>
    </w:p>
    <w:p>
      <w:pPr>
        <w:rPr>
          <w:sz w:val="26"/>
          <w:szCs w:val="26"/>
        </w:rPr>
        <w:jc w:val="left"/>
        <w:spacing w:before="6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lineRule="auto" w:line="341"/>
        <w:ind w:left="115" w:right="157"/>
        <w:sectPr>
          <w:pgSz w:w="11900" w:h="16840"/>
          <w:pgMar w:top="820" w:bottom="280" w:left="680" w:right="780"/>
        </w:sectPr>
      </w:pPr>
      <w:r>
        <w:pict>
          <v:group style="position:absolute;margin-left:152.25pt;margin-top:33.8027pt;width:108pt;height:14.2498pt;mso-position-horizontal-relative:page;mso-position-vertical-relative:paragraph;z-index:-1782" coordorigin="3045,676" coordsize="2160,285">
            <v:shape style="position:absolute;left:3045;top:676;width:2160;height:285" coordorigin="3045,676" coordsize="2160,285" path="m3045,901l3045,728,3047,720,3050,713,3053,706,3057,699,3063,694,3068,688,3075,684,3082,681,3089,678,3097,676,5153,676,5187,694,5193,699,5197,706,5200,713,5203,720,5205,728,5205,909,5203,917,5200,924,5197,931,5193,938,5187,943,5182,949,5175,953,5168,956,5161,960,5153,961,3097,961,3089,960,3082,956,3075,953,3068,949,3063,943,3057,938,3053,931,3050,924,3047,917,3045,909,3045,901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1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21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7"/>
          <w:w w:val="121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20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2"/>
          <w:w w:val="121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-4"/>
          <w:w w:val="121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6"/>
          <w:w w:val="121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4"/>
          <w:w w:val="121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3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15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1"/>
          <w:w w:val="111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3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-12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00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44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17"/>
          <w:w w:val="9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5"/>
          <w:sz w:val="21"/>
          <w:szCs w:val="21"/>
        </w:rPr>
        <w:t>oo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—</w:t>
      </w:r>
      <w:r>
        <w:rPr>
          <w:rFonts w:cs="Times New Roman" w:hAnsi="Times New Roman" w:eastAsia="Times New Roman" w:ascii="Times New Roman"/>
          <w:color w:val="111726"/>
          <w:spacing w:val="1"/>
          <w:w w:val="8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99"/>
          <w:sz w:val="21"/>
          <w:szCs w:val="21"/>
        </w:rPr>
        <w:t>x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7"/>
          <w:w w:val="11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6"/>
          <w:w w:val="11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6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4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2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19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nn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14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48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5"/>
          <w:w w:val="11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3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00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24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4"/>
          <w:w w:val="118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8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4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5"/>
          <w:w w:val="12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4"/>
          <w:w w:val="8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15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21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5"/>
          <w:w w:val="116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ö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nn</w:t>
      </w:r>
      <w:r>
        <w:rPr>
          <w:rFonts w:cs="Times New Roman" w:hAnsi="Times New Roman" w:eastAsia="Times New Roman" w:ascii="Times New Roman"/>
          <w:color w:val="111726"/>
          <w:spacing w:val="-3"/>
          <w:w w:val="11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17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4"/>
          <w:w w:val="112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-2"/>
          <w:w w:val="112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-6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49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 </w:t>
      </w:r>
      <w:r>
        <w:rPr>
          <w:rFonts w:cs="Times New Roman" w:hAnsi="Times New Roman" w:eastAsia="Times New Roman" w:ascii="Times New Roman"/>
          <w:color w:val="111726"/>
          <w:spacing w:val="9"/>
          <w:w w:val="100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GeoRoutingService</w:t>
      </w:r>
      <w:r>
        <w:rPr>
          <w:rFonts w:cs="Courier New" w:hAnsi="Courier New" w:eastAsia="Courier New" w:ascii="Courier New"/>
          <w:color w:val="111726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4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0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6"/>
          <w:w w:val="100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oo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38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mm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15"/>
          <w:w w:val="12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5"/>
          <w:w w:val="11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8"/>
          <w:w w:val="111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"/>
          <w:w w:val="11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7"/>
          <w:w w:val="111"/>
          <w:sz w:val="21"/>
          <w:szCs w:val="21"/>
        </w:rPr>
        <w:t>x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0"/>
          <w:w w:val="11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nn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99"/>
          <w:sz w:val="21"/>
          <w:szCs w:val="21"/>
        </w:rPr>
        <w:t>x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6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7"/>
          <w:w w:val="12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1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2"/>
          <w:w w:val="120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27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ö</w:t>
      </w:r>
      <w:r>
        <w:rPr>
          <w:rFonts w:cs="Times New Roman" w:hAnsi="Times New Roman" w:eastAsia="Times New Roman" w:ascii="Times New Roman"/>
          <w:color w:val="111726"/>
          <w:spacing w:val="-6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5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34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00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24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89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oo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3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-11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7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42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3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8"/>
          <w:w w:val="99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6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ou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6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6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-17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14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lineRule="auto" w:line="341"/>
        <w:ind w:left="115" w:right="70"/>
      </w:pPr>
      <w:r>
        <w:pict>
          <v:group style="position:absolute;margin-left:348.75pt;margin-top:-0.697265pt;width:36pt;height:14.2498pt;mso-position-horizontal-relative:page;mso-position-vertical-relative:paragraph;z-index:-1781" coordorigin="6975,-14" coordsize="720,285">
            <v:shape style="position:absolute;left:6975;top:-14;width:720;height:285" coordorigin="6975,-14" coordsize="720,285" path="m6975,211l6975,38,6977,30,6980,23,6983,16,6987,9,6993,4,6998,-2,7005,-6,7012,-9,7019,-12,7027,-14,7643,-14,7665,-6,7677,4,7683,9,7687,16,7690,23,7693,30,7695,38,7695,219,7693,227,7690,234,7687,241,7672,259,7651,270,7643,271,7027,271,7005,263,6987,248,6980,234,6977,227,6975,219,6975,211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1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3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00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24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ss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9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4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j</w:t>
      </w:r>
      <w:r>
        <w:rPr>
          <w:rFonts w:cs="Times New Roman" w:hAnsi="Times New Roman" w:eastAsia="Times New Roman" w:ascii="Times New Roman"/>
          <w:color w:val="111726"/>
          <w:spacing w:val="-11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16"/>
          <w:w w:val="9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oo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8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ü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50"/>
          <w:w w:val="120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20"/>
          <w:sz w:val="20"/>
          <w:szCs w:val="20"/>
        </w:rPr>
        <w:t>@Tool</w:t>
      </w:r>
      <w:r>
        <w:rPr>
          <w:rFonts w:cs="Courier New" w:hAnsi="Courier New" w:eastAsia="Courier New" w:ascii="Courier New"/>
          <w:color w:val="111726"/>
          <w:spacing w:val="-60"/>
          <w:w w:val="12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nn</w:t>
      </w:r>
      <w:r>
        <w:rPr>
          <w:rFonts w:cs="Times New Roman" w:hAnsi="Times New Roman" w:eastAsia="Times New Roman" w:ascii="Times New Roman"/>
          <w:color w:val="111726"/>
          <w:spacing w:val="-4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5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3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118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1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00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5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3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2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2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111726"/>
          <w:spacing w:val="48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18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1"/>
          <w:w w:val="113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2"/>
          <w:w w:val="11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ou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20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5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4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Pi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4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18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-8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18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12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9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b/>
          <w:color w:val="111726"/>
          <w:spacing w:val="-2"/>
          <w:w w:val="118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-8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8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19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1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6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-4"/>
          <w:w w:val="126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6"/>
          <w:w w:val="12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1"/>
          <w:w w:val="12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6"/>
          <w:w w:val="12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4"/>
          <w:w w:val="121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12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-2"/>
          <w:w w:val="11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3"/>
          <w:w w:val="11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6"/>
          <w:w w:val="100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oo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38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36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0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00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5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4"/>
          <w:w w:val="8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2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color w:val="111726"/>
          <w:spacing w:val="4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3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3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2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2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4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—</w:t>
      </w:r>
      <w:r>
        <w:rPr>
          <w:rFonts w:cs="Times New Roman" w:hAnsi="Times New Roman" w:eastAsia="Times New Roman" w:ascii="Times New Roman"/>
          <w:color w:val="111726"/>
          <w:spacing w:val="1"/>
          <w:w w:val="8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3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2"/>
          <w:szCs w:val="22"/>
        </w:rPr>
        <w:t>mm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111726"/>
          <w:spacing w:val="-14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3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4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nn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5"/>
          <w:w w:val="117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6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4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üh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1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00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36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4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9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ou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4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8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5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0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2"/>
          <w:w w:val="121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25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1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ind w:left="115"/>
        <w:sectPr>
          <w:pgSz w:w="11900" w:h="16840"/>
          <w:pgMar w:top="820" w:bottom="280" w:left="680" w:right="780"/>
        </w:sectPr>
      </w:pPr>
      <w:r>
        <w:rPr>
          <w:rFonts w:cs="Times New Roman" w:hAnsi="Times New Roman" w:eastAsia="Times New Roman" w:ascii="Times New Roman"/>
          <w:b/>
          <w:color w:val="111726"/>
          <w:sz w:val="29"/>
          <w:szCs w:val="29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19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5"/>
          <w:sz w:val="29"/>
          <w:szCs w:val="29"/>
        </w:rPr>
        <w:t>ﬂ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9"/>
          <w:sz w:val="29"/>
          <w:szCs w:val="29"/>
        </w:rPr>
        <w:t>ss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8"/>
          <w:sz w:val="29"/>
          <w:szCs w:val="29"/>
        </w:rPr>
        <w:t>: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86"/>
          <w:sz w:val="29"/>
          <w:szCs w:val="29"/>
        </w:rPr>
        <w:t>V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87"/>
          <w:sz w:val="29"/>
          <w:szCs w:val="29"/>
        </w:rPr>
        <w:t>LL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1"/>
          <w:sz w:val="29"/>
          <w:szCs w:val="29"/>
        </w:rPr>
        <w:t>M</w:t>
      </w:r>
      <w:r>
        <w:rPr>
          <w:rFonts w:cs="Times New Roman" w:hAnsi="Times New Roman" w:eastAsia="Times New Roman" w:ascii="Times New Roman"/>
          <w:b/>
          <w:color w:val="111726"/>
          <w:spacing w:val="-18"/>
          <w:w w:val="112"/>
          <w:sz w:val="29"/>
          <w:szCs w:val="29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-24"/>
          <w:w w:val="95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9"/>
          <w:w w:val="113"/>
          <w:sz w:val="29"/>
          <w:szCs w:val="29"/>
        </w:rPr>
        <w:t>x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00"/>
          <w:sz w:val="29"/>
          <w:szCs w:val="29"/>
        </w:rPr>
        <w:t>z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9"/>
          <w:szCs w:val="29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40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3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J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5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9"/>
          <w:szCs w:val="29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spacing w:before="85"/>
        <w:ind w:left="145"/>
      </w:pPr>
      <w:r>
        <w:pict>
          <v:group style="position:absolute;margin-left:39.75pt;margin-top:45pt;width:515.918pt;height:751.184pt;mso-position-horizontal-relative:page;mso-position-vertical-relative:page;z-index:-1780" coordorigin="795,900" coordsize="10318,15024">
            <v:shape style="position:absolute;left:795;top:900;width:10318;height:15024" coordorigin="795,900" coordsize="10318,15024" path="m11113,15924l795,15924,795,1012,796,1004,797,997,799,989,801,981,804,974,807,967,811,960,815,953,820,947,825,941,830,935,836,930,842,925,848,920,855,916,862,912,869,909,876,906,884,904,892,902,899,901,907,900,11003,900,11011,901,11018,902,11026,904,11034,906,11041,909,11048,912,11055,916,11062,920,11068,925,11074,930,11080,935,11085,941,11090,947,11095,953,11099,960,11103,967,11106,974,11109,981,11111,989,11113,997,11113,1000,11113,15924xe" filled="t" fillcolor="#0E1729" stroked="f">
              <v:path arrowok="t"/>
              <v:fill/>
            </v:shape>
            <w10:wrap type="none"/>
          </v:group>
        </w:pic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Planning-Agent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Output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(unstrukturierter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Text)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8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8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"Tag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1: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Freiburg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→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Breisach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(45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km)"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center"/>
        <w:ind w:left="350" w:right="4496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"Tag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2: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Breisach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→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Colmar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(38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km)"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8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"Tag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3: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Colmar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→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Basel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(52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km)"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8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8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▼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┌──────────────────────────────────────┐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1.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Location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Extraction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(Regex)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                               </w:t>
      </w:r>
      <w:r>
        <w:rPr>
          <w:rFonts w:cs="Courier New" w:hAnsi="Courier New" w:eastAsia="Courier New" w:ascii="Courier New"/>
          <w:color w:val="E4E7EB"/>
          <w:spacing w:val="3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Pattern: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Tag\s*\d+\s*:?\s*(.+?)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\s*[→\-&gt;]+\s*(.+?)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                               </w:t>
      </w:r>
      <w:r>
        <w:rPr>
          <w:rFonts w:cs="Courier New" w:hAnsi="Courier New" w:eastAsia="Courier New" w:ascii="Courier New"/>
          <w:color w:val="E4E7EB"/>
          <w:spacing w:val="3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→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["Freiburg",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"Breisach",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"Colmar",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"Basel"]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    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(LinkedHashSet: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dedupliziert,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Reihenfolge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erhalten)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   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└──────────────┬───────────────────────┘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946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946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▼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┌──────────────────────────────────────┐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2.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Geocoding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(OSM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Nominatim)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                               </w:t>
      </w:r>
      <w:r>
        <w:rPr>
          <w:rFonts w:cs="Courier New" w:hAnsi="Courier New" w:eastAsia="Courier New" w:ascii="Courier New"/>
          <w:color w:val="E4E7EB"/>
          <w:spacing w:val="3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GET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/search?q=Freiburg&amp;format=json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→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{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lat: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47.999,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lon: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7.842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}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                               </w:t>
      </w:r>
      <w:r>
        <w:rPr>
          <w:rFonts w:cs="Courier New" w:hAnsi="Courier New" w:eastAsia="Courier New" w:ascii="Courier New"/>
          <w:color w:val="E4E7EB"/>
          <w:spacing w:val="3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Rate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Limit: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1100ms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zwischen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Calls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Fehlertoleranz: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Einzelne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Orte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werden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bei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Fehler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übersprungen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└──────────────┬───────────────────────┘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946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946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▼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┌──────────────────────────────────────┐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3.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Routing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(OpenRouteService)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                               </w:t>
      </w:r>
      <w:r>
        <w:rPr>
          <w:rFonts w:cs="Courier New" w:hAnsi="Courier New" w:eastAsia="Courier New" w:ascii="Courier New"/>
          <w:color w:val="E4E7EB"/>
          <w:spacing w:val="3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POST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/v2/directions/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         </w:t>
      </w:r>
      <w:r>
        <w:rPr>
          <w:rFonts w:cs="Courier New" w:hAnsi="Courier New" w:eastAsia="Courier New" w:ascii="Courier New"/>
          <w:color w:val="E4E7EB"/>
          <w:spacing w:val="1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cycling-regular/geojson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Body: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{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coordinates: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[[lon,lat],..]}│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4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                               </w:t>
      </w:r>
      <w:r>
        <w:rPr>
          <w:rFonts w:cs="Courier New" w:hAnsi="Courier New" w:eastAsia="Courier New" w:ascii="Courier New"/>
          <w:color w:val="E4E7EB"/>
          <w:spacing w:val="3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2"/>
          <w:szCs w:val="2"/>
        </w:rPr>
        <w:jc w:val="left"/>
        <w:spacing w:before="6" w:lineRule="exact" w:line="20"/>
      </w:pPr>
      <w:r>
        <w:rPr>
          <w:sz w:val="2"/>
          <w:szCs w:val="2"/>
        </w:rPr>
      </w:r>
    </w:p>
    <w:tbl>
      <w:tblPr>
        <w:tblW w:w="0" w:type="auto"/>
        <w:tblLook w:val="01E0"/>
        <w:jc w:val="left"/>
        <w:tblInd w:w="1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72" w:hRule="exact"/>
        </w:trPr>
        <w:tc>
          <w:tcPr>
            <w:tcW w:w="28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Courier New" w:hAnsi="Courier New" w:eastAsia="Courier New" w:ascii="Courier New"/>
                <w:sz w:val="20"/>
                <w:szCs w:val="20"/>
              </w:rPr>
              <w:jc w:val="left"/>
              <w:spacing w:before="92"/>
              <w:ind w:left="40"/>
            </w:pPr>
            <w:r>
              <w:rPr>
                <w:rFonts w:cs="Courier New" w:hAnsi="Courier New" w:eastAsia="Courier New" w:ascii="Courier New"/>
                <w:color w:val="E4E7EB"/>
                <w:spacing w:val="0"/>
                <w:w w:val="100"/>
                <w:sz w:val="20"/>
                <w:szCs w:val="20"/>
              </w:rPr>
              <w:t>│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Courier New" w:hAnsi="Courier New" w:eastAsia="Courier New" w:ascii="Courier New"/>
                <w:sz w:val="20"/>
                <w:szCs w:val="20"/>
              </w:rPr>
              <w:jc w:val="left"/>
              <w:spacing w:before="92"/>
              <w:ind w:left="120"/>
            </w:pPr>
            <w:r>
              <w:rPr>
                <w:rFonts w:cs="Courier New" w:hAnsi="Courier New" w:eastAsia="Courier New" w:ascii="Courier New"/>
                <w:color w:val="E4E7EB"/>
                <w:spacing w:val="0"/>
                <w:w w:val="100"/>
                <w:sz w:val="20"/>
                <w:szCs w:val="20"/>
              </w:rPr>
              <w:t>→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60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Courier New" w:hAnsi="Courier New" w:eastAsia="Courier New" w:ascii="Courier New"/>
                <w:sz w:val="20"/>
                <w:szCs w:val="20"/>
              </w:rPr>
              <w:jc w:val="left"/>
              <w:spacing w:before="92"/>
              <w:ind w:left="60"/>
            </w:pPr>
            <w:r>
              <w:rPr>
                <w:rFonts w:cs="Courier New" w:hAnsi="Courier New" w:eastAsia="Courier New" w:ascii="Courier New"/>
                <w:color w:val="E4E7EB"/>
                <w:spacing w:val="0"/>
                <w:w w:val="100"/>
                <w:sz w:val="20"/>
                <w:szCs w:val="20"/>
              </w:rPr>
              <w:t>GeoJSON</w:t>
            </w:r>
            <w:r>
              <w:rPr>
                <w:rFonts w:cs="Courier New" w:hAnsi="Courier New" w:eastAsia="Courier New" w:ascii="Courier New"/>
                <w:color w:val="E4E7EB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ourier New" w:hAnsi="Courier New" w:eastAsia="Courier New" w:ascii="Courier New"/>
                <w:color w:val="E4E7EB"/>
                <w:spacing w:val="0"/>
                <w:w w:val="100"/>
                <w:sz w:val="20"/>
                <w:szCs w:val="20"/>
              </w:rPr>
              <w:t>FeatureCollection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Courier New" w:hAnsi="Courier New" w:eastAsia="Courier New" w:ascii="Courier New"/>
                <w:sz w:val="20"/>
                <w:szCs w:val="20"/>
              </w:rPr>
              <w:jc w:val="right"/>
              <w:spacing w:before="92"/>
              <w:ind w:right="40"/>
            </w:pPr>
            <w:r>
              <w:rPr>
                <w:rFonts w:cs="Courier New" w:hAnsi="Courier New" w:eastAsia="Courier New" w:ascii="Courier New"/>
                <w:color w:val="E4E7EB"/>
                <w:spacing w:val="0"/>
                <w:w w:val="100"/>
                <w:sz w:val="20"/>
                <w:szCs w:val="20"/>
              </w:rPr>
              <w:t>│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45" w:hRule="exact"/>
        </w:trPr>
        <w:tc>
          <w:tcPr>
            <w:tcW w:w="28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Courier New" w:hAnsi="Courier New" w:eastAsia="Courier New" w:ascii="Courier New"/>
                <w:sz w:val="20"/>
                <w:szCs w:val="20"/>
              </w:rPr>
              <w:jc w:val="left"/>
              <w:spacing w:before="65"/>
              <w:ind w:left="40"/>
            </w:pPr>
            <w:r>
              <w:rPr>
                <w:rFonts w:cs="Courier New" w:hAnsi="Courier New" w:eastAsia="Courier New" w:ascii="Courier New"/>
                <w:color w:val="E4E7EB"/>
                <w:spacing w:val="0"/>
                <w:w w:val="100"/>
                <w:sz w:val="20"/>
                <w:szCs w:val="20"/>
              </w:rPr>
              <w:t>│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360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Courier New" w:hAnsi="Courier New" w:eastAsia="Courier New" w:ascii="Courier New"/>
                <w:sz w:val="20"/>
                <w:szCs w:val="20"/>
              </w:rPr>
              <w:jc w:val="left"/>
              <w:spacing w:before="65"/>
              <w:ind w:left="60"/>
            </w:pPr>
            <w:r>
              <w:rPr>
                <w:rFonts w:cs="Courier New" w:hAnsi="Courier New" w:eastAsia="Courier New" w:ascii="Courier New"/>
                <w:color w:val="E4E7EB"/>
                <w:spacing w:val="0"/>
                <w:w w:val="100"/>
                <w:sz w:val="20"/>
                <w:szCs w:val="20"/>
              </w:rPr>
              <w:t>mit</w:t>
            </w:r>
            <w:r>
              <w:rPr>
                <w:rFonts w:cs="Courier New" w:hAnsi="Courier New" w:eastAsia="Courier New" w:ascii="Courier New"/>
                <w:color w:val="E4E7EB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ourier New" w:hAnsi="Courier New" w:eastAsia="Courier New" w:ascii="Courier New"/>
                <w:color w:val="E4E7EB"/>
                <w:spacing w:val="0"/>
                <w:w w:val="100"/>
                <w:sz w:val="20"/>
                <w:szCs w:val="20"/>
              </w:rPr>
              <w:t>LineString-Geometrie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Courier New" w:hAnsi="Courier New" w:eastAsia="Courier New" w:ascii="Courier New"/>
                <w:sz w:val="20"/>
                <w:szCs w:val="20"/>
              </w:rPr>
              <w:jc w:val="right"/>
              <w:spacing w:before="65"/>
              <w:ind w:right="40"/>
            </w:pPr>
            <w:r>
              <w:rPr>
                <w:rFonts w:cs="Courier New" w:hAnsi="Courier New" w:eastAsia="Courier New" w:ascii="Courier New"/>
                <w:color w:val="E4E7EB"/>
                <w:spacing w:val="0"/>
                <w:w w:val="100"/>
                <w:sz w:val="20"/>
                <w:szCs w:val="20"/>
              </w:rPr>
              <w:t>│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72" w:hRule="exact"/>
        </w:trPr>
        <w:tc>
          <w:tcPr>
            <w:tcW w:w="28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Courier New" w:hAnsi="Courier New" w:eastAsia="Courier New" w:ascii="Courier New"/>
                <w:sz w:val="20"/>
                <w:szCs w:val="20"/>
              </w:rPr>
              <w:jc w:val="left"/>
              <w:spacing w:before="65"/>
              <w:ind w:left="40"/>
            </w:pPr>
            <w:r>
              <w:rPr>
                <w:rFonts w:cs="Courier New" w:hAnsi="Courier New" w:eastAsia="Courier New" w:ascii="Courier New"/>
                <w:color w:val="E4E7EB"/>
                <w:spacing w:val="0"/>
                <w:w w:val="100"/>
                <w:sz w:val="20"/>
                <w:szCs w:val="20"/>
              </w:rPr>
              <w:t>│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360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Courier New" w:hAnsi="Courier New" w:eastAsia="Courier New" w:ascii="Courier New"/>
                <w:sz w:val="20"/>
                <w:szCs w:val="20"/>
              </w:rPr>
              <w:jc w:val="left"/>
              <w:spacing w:before="65"/>
              <w:ind w:left="60"/>
            </w:pPr>
            <w:r>
              <w:rPr>
                <w:rFonts w:cs="Courier New" w:hAnsi="Courier New" w:eastAsia="Courier New" w:ascii="Courier New"/>
                <w:color w:val="E4E7EB"/>
                <w:spacing w:val="0"/>
                <w:w w:val="100"/>
                <w:sz w:val="20"/>
                <w:szCs w:val="20"/>
              </w:rPr>
              <w:t>und</w:t>
            </w:r>
            <w:r>
              <w:rPr>
                <w:rFonts w:cs="Courier New" w:hAnsi="Courier New" w:eastAsia="Courier New" w:ascii="Courier New"/>
                <w:color w:val="E4E7EB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ourier New" w:hAnsi="Courier New" w:eastAsia="Courier New" w:ascii="Courier New"/>
                <w:color w:val="E4E7EB"/>
                <w:spacing w:val="0"/>
                <w:w w:val="100"/>
                <w:sz w:val="20"/>
                <w:szCs w:val="20"/>
              </w:rPr>
              <w:t>Gesamtdistanz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Courier New" w:hAnsi="Courier New" w:eastAsia="Courier New" w:ascii="Courier New"/>
                <w:sz w:val="20"/>
                <w:szCs w:val="20"/>
              </w:rPr>
              <w:jc w:val="right"/>
              <w:spacing w:before="65"/>
              <w:ind w:right="40"/>
            </w:pPr>
            <w:r>
              <w:rPr>
                <w:rFonts w:cs="Courier New" w:hAnsi="Courier New" w:eastAsia="Courier New" w:ascii="Courier New"/>
                <w:color w:val="E4E7EB"/>
                <w:spacing w:val="0"/>
                <w:w w:val="100"/>
                <w:sz w:val="20"/>
                <w:szCs w:val="20"/>
              </w:rPr>
              <w:t>│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sectPr>
          <w:pgSz w:w="11900" w:h="16840"/>
          <w:pgMar w:top="1080" w:bottom="280" w:left="860" w:right="1680"/>
        </w:sectPr>
      </w:pP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spacing w:before="95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└──────────────┬───────────────────────┘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2126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2126"/>
      </w:pPr>
      <w:r>
        <w:pict>
          <v:group style="position:absolute;margin-left:39.75pt;margin-top:45pt;width:516pt;height:183.75pt;mso-position-horizontal-relative:page;mso-position-vertical-relative:page;z-index:-1779" coordorigin="795,900" coordsize="10320,3675">
            <v:shape style="position:absolute;left:795;top:900;width:10320;height:3675" coordorigin="795,900" coordsize="10320,3675" path="m795,4455l795,900,11115,900,11115,4463,11114,4471,11095,4522,11090,4528,11085,4534,11080,4540,11074,4545,11068,4550,11062,4555,11055,4559,11048,4563,11041,4566,11034,4569,11026,4571,11018,4573,11011,4574,11003,4575,907,4575,899,4574,892,4573,884,4571,876,4569,869,4566,862,4563,855,4559,848,4555,842,4550,836,4545,830,4540,825,4534,820,4528,815,4522,811,4515,807,4508,804,4501,801,4494,799,4486,797,4478,796,4471,795,4463,795,4455xe" filled="t" fillcolor="#0E1729" stroked="f">
              <v:path arrowok="t"/>
              <v:fill/>
            </v:shape>
            <w10:wrap type="none"/>
          </v:group>
        </w:pic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▼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┌──────────────────────────────────────┐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RouteResult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                  </w:t>
      </w:r>
      <w:r>
        <w:rPr>
          <w:rFonts w:cs="Courier New" w:hAnsi="Courier New" w:eastAsia="Courier New" w:ascii="Courier New"/>
          <w:color w:val="E4E7EB"/>
          <w:spacing w:val="2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├─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waypoints: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[{name,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lat,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lon,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    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dayNumber},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...]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├─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geojson: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FeatureCollection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└─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totalDistanceKm: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135.0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  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│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└──────────────────────────────────────┘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4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ind w:left="115"/>
      </w:pPr>
      <w:r>
        <w:rPr>
          <w:rFonts w:cs="Times New Roman" w:hAnsi="Times New Roman" w:eastAsia="Times New Roman" w:ascii="Times New Roman"/>
          <w:b/>
          <w:color w:val="111726"/>
          <w:w w:val="93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w w:val="117"/>
          <w:sz w:val="29"/>
          <w:szCs w:val="29"/>
        </w:rPr>
        <w:t>b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un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29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0"/>
          <w:sz w:val="29"/>
          <w:szCs w:val="29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0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0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17"/>
          <w:w w:val="12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9"/>
          <w:szCs w:val="29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29"/>
          <w:szCs w:val="29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9"/>
          <w:szCs w:val="29"/>
        </w:rPr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115"/>
      </w:pPr>
      <w:r>
        <w:pict>
          <v:group style="position:absolute;margin-left:59.25pt;margin-top:-0.697265pt;width:126pt;height:14.25pt;mso-position-horizontal-relative:page;mso-position-vertical-relative:paragraph;z-index:-1777" coordorigin="1185,-14" coordsize="2520,285">
            <v:shape style="position:absolute;left:1185;top:-14;width:2520;height:285" coordorigin="1185,-14" coordsize="2520,285" path="m1185,211l1185,38,1187,30,1190,23,1193,16,1197,9,1203,4,1208,-2,1215,-6,1222,-9,1229,-12,1237,-14,3653,-14,3700,23,3705,38,3705,219,3668,266,3653,271,1237,271,1190,234,1185,219,1185,211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29"/>
          <w:w w:val="100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PipelineOrchestrator</w:t>
      </w:r>
      <w:r>
        <w:rPr>
          <w:rFonts w:cs="Courier New" w:hAnsi="Courier New" w:eastAsia="Courier New" w:ascii="Courier New"/>
          <w:color w:val="111726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18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1"/>
          <w:w w:val="113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2"/>
          <w:w w:val="11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ou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20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3"/>
          <w:w w:val="113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3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8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nn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14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18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spacing w:lineRule="auto" w:line="365"/>
        <w:ind w:left="325" w:right="285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//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PipelineOrchestrator.java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—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Geo-Routing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als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Pipeline-Stage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for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(PipelineAgent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agent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agents)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{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80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if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(agent.getRole()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==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AgentRole.LANGUAGE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&amp;&amp;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!steps.isEmpty())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{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spacing w:lineRule="exact" w:line="200"/>
        <w:ind w:left="1286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route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=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runGeoRouting(currentInput,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onRouteReady);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805"/>
      </w:pPr>
      <w:r>
        <w:pict>
          <v:group style="position:absolute;margin-left:39.75pt;margin-top:-83.1748pt;width:516pt;height:177pt;mso-position-horizontal-relative:page;mso-position-vertical-relative:paragraph;z-index:-1778" coordorigin="795,-1663" coordsize="10320,3540">
            <v:shape style="position:absolute;left:795;top:-1663;width:10320;height:3540" coordorigin="795,-1663" coordsize="10320,3540" path="m795,1764l795,-1551,796,-1559,797,-1567,799,-1575,801,-1582,804,-1589,807,-1597,811,-1604,815,-1610,820,-1617,825,-1623,830,-1628,836,-1634,842,-1639,848,-1643,855,-1648,862,-1651,869,-1654,876,-1657,884,-1660,892,-1661,899,-1663,907,-1663,11003,-1663,11062,-1643,11095,-1610,11099,-1604,11103,-1597,11106,-1589,11109,-1582,11111,-1575,11113,-1567,11114,-1559,11115,-1551,11115,1764,11106,1802,11103,1810,11099,1817,11095,1823,11090,1830,11085,1836,11080,1841,11074,1847,11068,1852,11062,1856,11055,1861,11048,1864,11041,1867,11034,1870,11026,1873,11018,1874,11011,1876,11003,1876,907,1876,899,1876,892,1874,884,1873,876,1870,869,1867,862,1864,855,1861,848,1856,842,1852,836,1847,830,1841,825,1836,820,1830,815,1823,811,1817,807,1810,804,1802,801,1795,799,1788,797,1780,796,1772,795,1764xe" filled="t" fillcolor="#0E1729" stroked="f">
              <v:path arrowok="t"/>
              <v:fill/>
            </v:shape>
            <w10:wrap type="none"/>
          </v:group>
        </w:pic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}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spacing w:lineRule="auto" w:line="365"/>
        <w:ind w:left="325" w:right="3696" w:firstLine="480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AgentStepResult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step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=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agent.process(currentInput,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overrides.get(agent.getRole().name()));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spacing w:lineRule="exact" w:line="200"/>
        <w:ind w:left="80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currentInput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=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step.output();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}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115"/>
      </w:pP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9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1"/>
          <w:w w:val="12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6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0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1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1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28"/>
          <w:szCs w:val="28"/>
        </w:rPr>
        <w:jc w:val="left"/>
        <w:spacing w:before="4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409"/>
      </w:pPr>
      <w:r>
        <w:pict>
          <v:group style="position:absolute;margin-left:42pt;margin-top:4.55273pt;width:3.75pt;height:3.74962pt;mso-position-horizontal-relative:page;mso-position-vertical-relative:paragraph;z-index:-1776" coordorigin="840,91" coordsize="75,75">
            <v:shape style="position:absolute;left:840;top:91;width:75;height:75" coordorigin="840,91" coordsize="75,75" path="m915,129l915,134,914,138,912,143,910,147,908,152,904,155,901,159,896,161,892,163,887,165,882,166,873,166,868,165,863,163,859,161,854,159,851,155,847,152,845,147,843,143,841,138,840,134,840,124,841,119,843,114,845,110,847,106,851,102,854,99,859,96,863,94,868,92,873,91,882,91,887,92,892,94,896,96,901,99,904,102,908,106,910,110,912,114,914,119,915,124,915,129xe" filled="t" fillcolor="#11172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1"/>
          <w:szCs w:val="21"/>
        </w:rPr>
        <w:t>ac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1"/>
          <w:szCs w:val="21"/>
        </w:rPr>
        <w:t>nn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-8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"/>
          <w:w w:val="11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6"/>
          <w:w w:val="113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2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j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xi</w:t>
      </w:r>
      <w:r>
        <w:rPr>
          <w:rFonts w:cs="Times New Roman" w:hAnsi="Times New Roman" w:eastAsia="Times New Roman" w:ascii="Times New Roman"/>
          <w:color w:val="111726"/>
          <w:spacing w:val="-6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20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3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2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6"/>
          <w:w w:val="9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99"/>
          <w:sz w:val="21"/>
          <w:szCs w:val="21"/>
        </w:rPr>
        <w:t>x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lineRule="auto" w:line="340"/>
        <w:ind w:left="409" w:right="464"/>
      </w:pPr>
      <w:r>
        <w:pict>
          <v:group style="position:absolute;margin-left:42pt;margin-top:4.55273pt;width:3.75pt;height:3.74962pt;mso-position-horizontal-relative:page;mso-position-vertical-relative:paragraph;z-index:-1775" coordorigin="840,91" coordsize="75,75">
            <v:shape style="position:absolute;left:840;top:91;width:75;height:75" coordorigin="840,91" coordsize="75,75" path="m915,129l915,134,914,138,912,143,910,147,908,152,904,155,901,159,896,161,892,163,887,165,882,166,873,166,868,165,863,163,859,161,854,159,851,155,847,152,845,147,843,143,841,138,840,134,840,124,841,119,843,114,845,110,847,106,851,102,854,99,859,96,863,94,868,92,873,91,882,91,887,92,892,94,896,96,901,99,904,102,908,106,910,110,912,114,914,119,915,124,915,129xe" filled="t" fillcolor="#111726" stroked="f">
              <v:path arrowok="t"/>
              <v:fill/>
            </v:shape>
            <w10:wrap type="none"/>
          </v:group>
        </w:pict>
      </w:r>
      <w:r>
        <w:pict>
          <v:group style="position:absolute;margin-left:315pt;margin-top:-0.697265pt;width:72pt;height:14.2496pt;mso-position-horizontal-relative:page;mso-position-vertical-relative:paragraph;z-index:-1774" coordorigin="6300,-14" coordsize="1440,285">
            <v:shape style="position:absolute;left:6300;top:-14;width:1440;height:285" coordorigin="6300,-14" coordsize="1440,285" path="m6300,211l6300,38,6302,30,6305,23,6308,16,6312,9,6318,4,6323,-2,6330,-6,6337,-9,6344,-12,6352,-14,7688,-14,7722,4,7728,9,7732,16,7735,23,7738,30,7740,38,7740,219,7735,234,7732,241,7722,253,7717,259,7703,266,7696,270,7688,271,6352,271,6344,270,6337,266,6330,263,6323,259,6318,253,6312,248,6308,241,6305,234,6302,227,6300,219,6300,211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00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86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19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1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9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ou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2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4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4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3"/>
          <w:w w:val="10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9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2"/>
          <w:w w:val="9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"/>
          <w:w w:val="104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9"/>
          <w:w w:val="100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route-ready</w:t>
      </w:r>
      <w:r>
        <w:rPr>
          <w:rFonts w:cs="Courier New" w:hAnsi="Courier New" w:eastAsia="Courier New" w:ascii="Courier New"/>
          <w:color w:val="111726"/>
          <w:spacing w:val="-6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111726"/>
          <w:spacing w:val="-4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14"/>
          <w:w w:val="12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5"/>
          <w:w w:val="12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5"/>
          <w:w w:val="99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3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1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ss</w:t>
      </w:r>
      <w:r>
        <w:rPr>
          <w:rFonts w:cs="Times New Roman" w:hAnsi="Times New Roman" w:eastAsia="Times New Roman" w:ascii="Times New Roman"/>
          <w:color w:val="111726"/>
          <w:spacing w:val="-16"/>
          <w:w w:val="12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4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111726"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-8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ﬁ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26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9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—</w:t>
      </w:r>
      <w:r>
        <w:rPr>
          <w:rFonts w:cs="Times New Roman" w:hAnsi="Times New Roman" w:eastAsia="Times New Roman" w:ascii="Times New Roman"/>
          <w:color w:val="111726"/>
          <w:spacing w:val="1"/>
          <w:w w:val="8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"/>
          <w:w w:val="114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8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2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4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9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ou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20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-2"/>
          <w:w w:val="12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13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-11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spacing w:lineRule="exact" w:line="260"/>
        <w:ind w:left="115"/>
      </w:pPr>
      <w:r>
        <w:rPr>
          <w:rFonts w:cs="Times New Roman" w:hAnsi="Times New Roman" w:eastAsia="Times New Roman" w:ascii="Times New Roman"/>
          <w:b/>
          <w:color w:val="111726"/>
          <w:spacing w:val="-6"/>
          <w:w w:val="86"/>
          <w:position w:val="-5"/>
          <w:sz w:val="29"/>
          <w:szCs w:val="29"/>
        </w:rPr>
        <w:t>V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position w:val="-5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3"/>
          <w:w w:val="99"/>
          <w:position w:val="-5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2"/>
          <w:w w:val="121"/>
          <w:position w:val="-5"/>
          <w:sz w:val="29"/>
          <w:szCs w:val="29"/>
        </w:rPr>
        <w:t>w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position w:val="-5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position w:val="-5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position w:val="-5"/>
          <w:sz w:val="29"/>
          <w:szCs w:val="29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32"/>
          <w:position w:val="-5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28"/>
          <w:position w:val="-5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position w:val="-5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position w:val="-5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32"/>
          <w:position w:val="-5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9"/>
          <w:w w:val="113"/>
          <w:position w:val="-5"/>
          <w:sz w:val="29"/>
          <w:szCs w:val="29"/>
        </w:rPr>
        <w:t>x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28"/>
          <w:position w:val="-5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position w:val="-5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9"/>
          <w:position w:val="-5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position w:val="-5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position w:val="-5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position w:val="-5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0"/>
          <w:position w:val="-5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position w:val="-5"/>
          <w:sz w:val="29"/>
          <w:szCs w:val="29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86"/>
          <w:position w:val="-5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9"/>
          <w:position w:val="-5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9"/>
          <w:szCs w:val="29"/>
        </w:rPr>
      </w:r>
    </w:p>
    <w:p>
      <w:pPr>
        <w:rPr>
          <w:sz w:val="24"/>
          <w:szCs w:val="24"/>
        </w:rPr>
        <w:jc w:val="left"/>
        <w:spacing w:before="15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11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930" w:hRule="exact"/>
        </w:trPr>
        <w:tc>
          <w:tcPr>
            <w:tcW w:w="216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9"/>
                <w:szCs w:val="19"/>
              </w:rPr>
              <w:jc w:val="left"/>
              <w:spacing w:before="5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870" w:right="872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w w:val="8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85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288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9"/>
                <w:szCs w:val="19"/>
              </w:rPr>
              <w:jc w:val="left"/>
              <w:spacing w:before="5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073" w:right="1081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-3"/>
                <w:w w:val="92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2"/>
                <w:w w:val="120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09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8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9"/>
                <w:szCs w:val="19"/>
              </w:rPr>
              <w:jc w:val="left"/>
              <w:spacing w:before="5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308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-1"/>
                <w:w w:val="8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2"/>
                <w:sz w:val="20"/>
                <w:szCs w:val="20"/>
              </w:rPr>
              <w:t>ﬁ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9"/>
                <w:szCs w:val="19"/>
              </w:rPr>
              <w:jc w:val="left"/>
              <w:spacing w:before="5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363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-2"/>
                <w:w w:val="9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11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10"/>
                <w:szCs w:val="10"/>
              </w:rPr>
              <w:jc w:val="left"/>
              <w:spacing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329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w w:val="87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6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168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9"/>
                <w:szCs w:val="19"/>
              </w:rPr>
              <w:jc w:val="left"/>
              <w:spacing w:before="5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486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-3"/>
                <w:w w:val="88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1"/>
                <w:w w:val="12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5"/>
                <w:w w:val="12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39" w:hRule="exact"/>
        </w:trPr>
        <w:tc>
          <w:tcPr>
            <w:tcW w:w="2160" w:type="dxa"/>
            <w:vMerge w:val="restart"/>
            <w:tcBorders>
              <w:top w:val="single" w:sz="7" w:space="0" w:color="D0D5DA"/>
              <w:left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8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04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11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880" w:type="dxa"/>
            <w:vMerge w:val="restart"/>
            <w:tcBorders>
              <w:top w:val="single" w:sz="7" w:space="0" w:color="D0D5DA"/>
              <w:left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7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5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9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5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16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→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10"/>
                <w:szCs w:val="10"/>
              </w:rPr>
              <w:jc w:val="left"/>
              <w:spacing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7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oo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2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85" w:type="dxa"/>
            <w:tcBorders>
              <w:top w:val="single" w:sz="7" w:space="0" w:color="D0D5DA"/>
              <w:left w:val="single" w:sz="7" w:space="0" w:color="D0D5DA"/>
              <w:bottom w:val="nil" w:sz="6" w:space="0" w:color="auto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3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2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00" w:type="dxa"/>
            <w:vMerge w:val="restart"/>
            <w:tcBorders>
              <w:top w:val="single" w:sz="7" w:space="0" w:color="D0D5DA"/>
              <w:left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color w:val="111726"/>
                <w:spacing w:val="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q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42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680" w:type="dxa"/>
            <w:vMerge w:val="restart"/>
            <w:tcBorders>
              <w:top w:val="single" w:sz="7" w:space="0" w:color="D0D5DA"/>
              <w:left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2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77" w:hRule="exact"/>
        </w:trPr>
        <w:tc>
          <w:tcPr>
            <w:tcW w:w="2160" w:type="dxa"/>
            <w:vMerge w:val=""/>
            <w:tcBorders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/>
        </w:tc>
        <w:tc>
          <w:tcPr>
            <w:tcW w:w="2880" w:type="dxa"/>
            <w:vMerge w:val=""/>
            <w:tcBorders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/>
        </w:tc>
        <w:tc>
          <w:tcPr>
            <w:tcW w:w="2385" w:type="dxa"/>
            <w:tcBorders>
              <w:top w:val="nil" w:sz="6" w:space="0" w:color="auto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79"/>
              <w:ind w:left="143"/>
            </w:pPr>
            <w:r>
              <w:rPr>
                <w:rFonts w:cs="Times New Roman" w:hAnsi="Times New Roman" w:eastAsia="Times New Roman" w:ascii="Times New Roman"/>
                <w:color w:val="111726"/>
                <w:w w:val="101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2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00" w:type="dxa"/>
            <w:vMerge w:val=""/>
            <w:tcBorders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/>
        </w:tc>
        <w:tc>
          <w:tcPr>
            <w:tcW w:w="1680" w:type="dxa"/>
            <w:vMerge w:val=""/>
            <w:tcBorders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/>
        </w:tc>
      </w:tr>
      <w:tr>
        <w:trPr>
          <w:trHeight w:val="446" w:hRule="exact"/>
        </w:trPr>
        <w:tc>
          <w:tcPr>
            <w:tcW w:w="2160" w:type="dxa"/>
            <w:vMerge w:val="restart"/>
            <w:tcBorders>
              <w:top w:val="single" w:sz="7" w:space="0" w:color="D0D5DA"/>
              <w:left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6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2"/>
                <w:w w:val="9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5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3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3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6"/>
                <w:w w:val="11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880" w:type="dxa"/>
            <w:tcBorders>
              <w:top w:val="single" w:sz="7" w:space="0" w:color="D0D5DA"/>
              <w:left w:val="single" w:sz="7" w:space="0" w:color="D0D5DA"/>
              <w:bottom w:val="nil" w:sz="6" w:space="0" w:color="auto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7"/>
            </w:pPr>
            <w:r>
              <w:rPr>
                <w:rFonts w:cs="Times New Roman" w:hAnsi="Times New Roman" w:eastAsia="Times New Roman" w:ascii="Times New Roman"/>
                <w:color w:val="111726"/>
                <w:spacing w:val="-8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85" w:type="dxa"/>
            <w:vMerge w:val="restart"/>
            <w:tcBorders>
              <w:top w:val="single" w:sz="7" w:space="0" w:color="D0D5DA"/>
              <w:left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3"/>
            </w:pPr>
            <w:r>
              <w:rPr>
                <w:rFonts w:cs="Times New Roman" w:hAnsi="Times New Roman" w:eastAsia="Times New Roman" w:ascii="Times New Roman"/>
                <w:color w:val="111726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w w:val="11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w w:val="8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1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2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1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2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00" w:type="dxa"/>
            <w:tcBorders>
              <w:top w:val="single" w:sz="7" w:space="0" w:color="D0D5DA"/>
              <w:left w:val="single" w:sz="7" w:space="0" w:color="D0D5DA"/>
              <w:bottom w:val="nil" w:sz="6" w:space="0" w:color="auto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40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680" w:type="dxa"/>
            <w:tcBorders>
              <w:top w:val="single" w:sz="7" w:space="0" w:color="D0D5DA"/>
              <w:left w:val="single" w:sz="7" w:space="0" w:color="D0D5DA"/>
              <w:bottom w:val="nil" w:sz="6" w:space="0" w:color="auto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2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84" w:hRule="exact"/>
        </w:trPr>
        <w:tc>
          <w:tcPr>
            <w:tcW w:w="2160" w:type="dxa"/>
            <w:vMerge w:val=""/>
            <w:tcBorders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/>
        </w:tc>
        <w:tc>
          <w:tcPr>
            <w:tcW w:w="2880" w:type="dxa"/>
            <w:tcBorders>
              <w:top w:val="nil" w:sz="6" w:space="0" w:color="auto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86"/>
              <w:ind w:left="147"/>
            </w:pPr>
            <w:r>
              <w:rPr>
                <w:rFonts w:cs="Times New Roman" w:hAnsi="Times New Roman" w:eastAsia="Times New Roman" w:ascii="Times New Roman"/>
                <w:color w:val="111726"/>
                <w:w w:val="102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oo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→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8"/>
                <w:sz w:val="20"/>
                <w:szCs w:val="20"/>
              </w:rPr>
              <w:t>J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2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85" w:type="dxa"/>
            <w:vMerge w:val=""/>
            <w:tcBorders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/>
        </w:tc>
        <w:tc>
          <w:tcPr>
            <w:tcW w:w="1200" w:type="dxa"/>
            <w:tcBorders>
              <w:top w:val="nil" w:sz="6" w:space="0" w:color="auto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86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q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42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680" w:type="dxa"/>
            <w:tcBorders>
              <w:top w:val="nil" w:sz="6" w:space="0" w:color="auto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86"/>
              <w:ind w:left="142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4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4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ee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114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2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spacing w:before="83"/>
        <w:ind w:left="115"/>
        <w:sectPr>
          <w:pgSz w:w="11900" w:h="16840"/>
          <w:pgMar w:top="860" w:bottom="280" w:left="680" w:right="680"/>
        </w:sectPr>
      </w:pP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-10"/>
          <w:w w:val="111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10"/>
          <w:w w:val="111"/>
          <w:sz w:val="29"/>
          <w:szCs w:val="29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-2"/>
          <w:w w:val="111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f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11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-9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29"/>
          <w:szCs w:val="29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19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9"/>
          <w:szCs w:val="29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lineRule="exact" w:line="180"/>
        <w:ind w:left="115"/>
      </w:pPr>
      <w:r>
        <w:pict>
          <v:group style="position:absolute;margin-left:290.25pt;margin-top:199.553pt;width:29.25pt;height:14.2496pt;mso-position-horizontal-relative:page;mso-position-vertical-relative:paragraph;z-index:-1772" coordorigin="5805,3991" coordsize="585,285">
            <v:shape style="position:absolute;left:5805;top:3991;width:585;height:285" coordorigin="5805,3991" coordsize="585,285" path="m5805,4216l5805,4043,5807,4035,5810,4028,5813,4021,5817,4014,5823,4009,5828,4003,5835,3999,5842,3996,5849,3993,5857,3991,6338,3991,6346,3993,6353,3996,6360,3999,6367,4003,6372,4009,6378,4014,6382,4021,6385,4028,6388,4035,6390,4043,6390,4224,6382,4246,6367,4264,6346,4275,6338,4276,5857,4276,5835,4268,5817,4253,5807,4232,5805,4224,5805,4216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208.5pt;margin-top:246.053pt;width:121.5pt;height:14.2496pt;mso-position-horizontal-relative:page;mso-position-vertical-relative:paragraph;z-index:-1771" coordorigin="4170,4921" coordsize="2430,285">
            <v:shape style="position:absolute;left:4170;top:4921;width:2430;height:285" coordorigin="4170,4921" coordsize="2430,285" path="m4170,5146l4170,4973,4172,4965,4175,4958,4178,4951,4182,4944,4188,4939,4193,4933,4200,4929,4207,4926,4214,4923,4222,4921,6548,4921,6556,4923,6563,4926,6570,4929,6577,4933,6582,4939,6588,4944,6592,4951,6595,4958,6598,4965,6600,4973,6600,5154,6595,5169,6588,5183,6577,5194,6563,5201,6556,5205,6548,5206,4222,5206,4214,5205,4207,5201,4200,5198,4193,5194,4188,5188,4182,5183,4178,5176,4175,5169,4172,5162,4170,5154,4170,5146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position w:val="-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position w:val="-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position w:val="-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9"/>
          <w:w w:val="110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6"/>
          <w:w w:val="100"/>
          <w:position w:val="-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oo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38"/>
          <w:w w:val="100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position w:val="-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position w:val="-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position w:val="-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33"/>
          <w:w w:val="100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position w:val="-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position w:val="-4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position w:val="-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position w:val="-4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position w:val="-4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position w:val="-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position w:val="-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position w:val="-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1"/>
          <w:w w:val="136"/>
          <w:position w:val="-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position w:val="-4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position w:val="-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position w:val="-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position w:val="-4"/>
          <w:sz w:val="21"/>
          <w:szCs w:val="21"/>
        </w:rPr>
        <w:t>ss</w:t>
      </w:r>
      <w:r>
        <w:rPr>
          <w:rFonts w:cs="Times New Roman" w:hAnsi="Times New Roman" w:eastAsia="Times New Roman" w:ascii="Times New Roman"/>
          <w:color w:val="111726"/>
          <w:spacing w:val="-13"/>
          <w:w w:val="122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43"/>
          <w:w w:val="100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3"/>
          <w:w w:val="116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42"/>
          <w:w w:val="100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position w:val="-4"/>
          <w:sz w:val="21"/>
          <w:szCs w:val="21"/>
        </w:rPr>
        <w:t>j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position w:val="-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position w:val="-4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3"/>
          <w:w w:val="116"/>
          <w:position w:val="-4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"/>
          <w:w w:val="116"/>
          <w:position w:val="-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position w:val="-4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3"/>
          <w:w w:val="116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11"/>
          <w:position w:val="-4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position w:val="-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position w:val="-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position w:val="-4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position w:val="-4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position w:val="-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97"/>
          <w:position w:val="-4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3"/>
          <w:w w:val="136"/>
          <w:position w:val="-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1"/>
          <w:szCs w:val="21"/>
        </w:rPr>
      </w:r>
    </w:p>
    <w:p>
      <w:pPr>
        <w:rPr>
          <w:sz w:val="26"/>
          <w:szCs w:val="26"/>
        </w:rPr>
        <w:jc w:val="left"/>
        <w:spacing w:before="10" w:lineRule="exact" w:line="260"/>
      </w:pPr>
      <w:r>
        <w:rPr>
          <w:sz w:val="26"/>
          <w:szCs w:val="26"/>
        </w:rPr>
      </w:r>
    </w:p>
    <w:tbl>
      <w:tblPr>
        <w:tblW w:w="0" w:type="auto"/>
        <w:tblLook w:val="01E0"/>
        <w:jc w:val="left"/>
        <w:tblInd w:w="11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600" w:hRule="exact"/>
        </w:trPr>
        <w:tc>
          <w:tcPr>
            <w:tcW w:w="321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9"/>
                <w:szCs w:val="19"/>
              </w:rPr>
              <w:jc w:val="left"/>
              <w:spacing w:before="5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089" w:right="1089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96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4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5"/>
                <w:w w:val="112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4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17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9"/>
                <w:szCs w:val="19"/>
              </w:rPr>
              <w:jc w:val="left"/>
              <w:spacing w:before="5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556" w:right="1562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86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4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92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9"/>
                <w:szCs w:val="19"/>
              </w:rPr>
              <w:jc w:val="left"/>
              <w:spacing w:before="5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984" w:right="991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w w:val="93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2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12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bn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31" w:hRule="exact"/>
        </w:trPr>
        <w:tc>
          <w:tcPr>
            <w:tcW w:w="321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7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7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7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7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3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1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17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4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ou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8"/>
                <w:w w:val="114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4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ü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92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42" w:right="298"/>
            </w:pPr>
            <w:r>
              <w:rPr>
                <w:rFonts w:cs="Times New Roman" w:hAnsi="Times New Roman" w:eastAsia="Times New Roman" w:ascii="Times New Roman"/>
                <w:color w:val="111726"/>
                <w:w w:val="9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6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11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nu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3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un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2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15" w:hRule="exact"/>
        </w:trPr>
        <w:tc>
          <w:tcPr>
            <w:tcW w:w="321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6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-7"/>
                <w:w w:val="11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ﬁ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13"/>
                <w:w w:val="11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19"/>
                <w:w w:val="11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17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3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3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10"/>
                <w:w w:val="113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4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ü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92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2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ou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13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1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10"/>
                <w:szCs w:val="10"/>
              </w:rPr>
              <w:jc w:val="left"/>
              <w:spacing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2"/>
            </w:pPr>
            <w:r>
              <w:rPr>
                <w:rFonts w:cs="Times New Roman" w:hAnsi="Times New Roman" w:eastAsia="Times New Roman" w:ascii="Times New Roman"/>
                <w:color w:val="111726"/>
                <w:w w:val="93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un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38" w:hRule="exact"/>
        </w:trPr>
        <w:tc>
          <w:tcPr>
            <w:tcW w:w="3210" w:type="dxa"/>
            <w:vMerge w:val="restart"/>
            <w:tcBorders>
              <w:top w:val="single" w:sz="7" w:space="0" w:color="D0D5DA"/>
              <w:left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3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12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170" w:type="dxa"/>
            <w:vMerge w:val="restart"/>
            <w:tcBorders>
              <w:top w:val="single" w:sz="7" w:space="0" w:color="D0D5DA"/>
              <w:left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3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ou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111726"/>
                <w:spacing w:val="-27"/>
                <w:w w:val="113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ä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27"/>
                <w:w w:val="113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8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925" w:type="dxa"/>
            <w:vMerge w:val="restart"/>
            <w:tcBorders>
              <w:top w:val="single" w:sz="7" w:space="0" w:color="D0D5DA"/>
              <w:left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2"/>
            </w:pP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93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ohn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10"/>
                <w:szCs w:val="10"/>
              </w:rPr>
              <w:jc w:val="left"/>
              <w:spacing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2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ou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77" w:hRule="exact"/>
        </w:trPr>
        <w:tc>
          <w:tcPr>
            <w:tcW w:w="3210" w:type="dxa"/>
            <w:vMerge w:val=""/>
            <w:tcBorders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/>
        </w:tc>
        <w:tc>
          <w:tcPr>
            <w:tcW w:w="4170" w:type="dxa"/>
            <w:vMerge w:val=""/>
            <w:tcBorders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/>
        </w:tc>
        <w:tc>
          <w:tcPr>
            <w:tcW w:w="2925" w:type="dxa"/>
            <w:vMerge w:val=""/>
            <w:tcBorders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/>
        </w:tc>
      </w:tr>
      <w:tr>
        <w:trPr>
          <w:trHeight w:val="438" w:hRule="exact"/>
        </w:trPr>
        <w:tc>
          <w:tcPr>
            <w:tcW w:w="3210" w:type="dxa"/>
            <w:tcBorders>
              <w:top w:val="single" w:sz="7" w:space="0" w:color="D0D5DA"/>
              <w:left w:val="single" w:sz="7" w:space="0" w:color="D0D5DA"/>
              <w:bottom w:val="nil" w:sz="6" w:space="0" w:color="auto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6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0"/>
                <w:w w:val="11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2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170" w:type="dxa"/>
            <w:vMerge w:val="restart"/>
            <w:tcBorders>
              <w:top w:val="single" w:sz="7" w:space="0" w:color="D0D5DA"/>
              <w:left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1"/>
                <w:w w:val="114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4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ou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21"/>
                <w:w w:val="114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6"/>
                <w:w w:val="114"/>
                <w:sz w:val="20"/>
                <w:szCs w:val="20"/>
              </w:rPr>
              <w:t> </w:t>
            </w:r>
            <w:r>
              <w:rPr>
                <w:rFonts w:cs="Courier New" w:hAnsi="Courier New" w:eastAsia="Courier New" w:ascii="Courier New"/>
                <w:color w:val="111726"/>
                <w:spacing w:val="0"/>
                <w:w w:val="100"/>
                <w:sz w:val="19"/>
                <w:szCs w:val="19"/>
              </w:rPr>
              <w:t>null</w:t>
            </w:r>
            <w:r>
              <w:rPr>
                <w:rFonts w:cs="Courier New" w:hAnsi="Courier New" w:eastAsia="Courier New" w:ascii="Courier New"/>
                <w:color w:val="111726"/>
                <w:spacing w:val="-4"/>
                <w:w w:val="100"/>
                <w:sz w:val="19"/>
                <w:szCs w:val="19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8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ü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925" w:type="dxa"/>
            <w:vMerge w:val="restart"/>
            <w:tcBorders>
              <w:top w:val="single" w:sz="7" w:space="0" w:color="D0D5DA"/>
              <w:left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42" w:right="445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2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2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12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92" w:hRule="exact"/>
        </w:trPr>
        <w:tc>
          <w:tcPr>
            <w:tcW w:w="3210" w:type="dxa"/>
            <w:tcBorders>
              <w:top w:val="nil" w:sz="6" w:space="0" w:color="auto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79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170" w:type="dxa"/>
            <w:vMerge w:val=""/>
            <w:tcBorders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/>
        </w:tc>
        <w:tc>
          <w:tcPr>
            <w:tcW w:w="2925" w:type="dxa"/>
            <w:vMerge w:val=""/>
            <w:tcBorders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/>
        </w:tc>
      </w:tr>
      <w:tr>
        <w:trPr>
          <w:trHeight w:val="458" w:hRule="exact"/>
        </w:trPr>
        <w:tc>
          <w:tcPr>
            <w:tcW w:w="3210" w:type="dxa"/>
            <w:tcBorders>
              <w:top w:val="single" w:sz="7" w:space="0" w:color="D0D5DA"/>
              <w:left w:val="single" w:sz="7" w:space="0" w:color="D0D5DA"/>
              <w:bottom w:val="nil" w:sz="6" w:space="0" w:color="auto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w w:val="9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6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170" w:type="dxa"/>
            <w:tcBorders>
              <w:top w:val="single" w:sz="7" w:space="0" w:color="D0D5DA"/>
              <w:left w:val="single" w:sz="7" w:space="0" w:color="D0D5DA"/>
              <w:bottom w:val="nil" w:sz="6" w:space="0" w:color="auto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09"/>
            </w:pPr>
            <w:r>
              <w:rPr>
                <w:rFonts w:cs="Courier New" w:hAnsi="Courier New" w:eastAsia="Courier New" w:ascii="Courier New"/>
                <w:color w:val="111726"/>
                <w:spacing w:val="0"/>
                <w:w w:val="100"/>
                <w:sz w:val="19"/>
                <w:szCs w:val="19"/>
              </w:rPr>
              <w:t>PipelineOrchestrator</w:t>
            </w:r>
            <w:r>
              <w:rPr>
                <w:rFonts w:cs="Courier New" w:hAnsi="Courier New" w:eastAsia="Courier New" w:ascii="Courier New"/>
                <w:color w:val="111726"/>
                <w:spacing w:val="14"/>
                <w:w w:val="100"/>
                <w:sz w:val="19"/>
                <w:szCs w:val="19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98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ä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925" w:type="dxa"/>
            <w:vMerge w:val="restart"/>
            <w:tcBorders>
              <w:top w:val="single" w:sz="7" w:space="0" w:color="D0D5DA"/>
              <w:left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2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8"/>
                <w:w w:val="11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ä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8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8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9"/>
                <w:w w:val="118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ohn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10"/>
                <w:szCs w:val="10"/>
              </w:rPr>
              <w:jc w:val="left"/>
              <w:spacing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2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ou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72" w:hRule="exact"/>
        </w:trPr>
        <w:tc>
          <w:tcPr>
            <w:tcW w:w="3210" w:type="dxa"/>
            <w:tcBorders>
              <w:top w:val="nil" w:sz="6" w:space="0" w:color="auto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59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ä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10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8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170" w:type="dxa"/>
            <w:tcBorders>
              <w:top w:val="nil" w:sz="6" w:space="0" w:color="auto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74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-8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6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6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19"/>
                <w:w w:val="11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gg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9"/>
                <w:w w:val="11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925" w:type="dxa"/>
            <w:vMerge w:val=""/>
            <w:tcBorders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/>
        </w:tc>
      </w:tr>
    </w:tbl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spacing w:before="83"/>
        <w:ind w:left="115"/>
      </w:pPr>
      <w:r>
        <w:pict>
          <v:group style="position:absolute;margin-left:129pt;margin-top:3.43711pt;width:48pt;height:18.7496pt;mso-position-horizontal-relative:page;mso-position-vertical-relative:paragraph;z-index:-1770" coordorigin="2580,69" coordsize="960,375">
            <v:shape style="position:absolute;left:2580;top:69;width:960;height:375" coordorigin="2580,69" coordsize="960,375" path="m2580,384l2580,121,2582,113,2585,106,2588,98,2592,92,2598,86,2603,81,2610,76,2617,73,2624,70,2632,69,3488,69,3517,81,3522,86,3528,92,3532,98,3535,106,3538,113,3540,121,3540,392,3535,407,3528,421,3517,432,3503,439,3496,442,3488,444,2632,444,2624,442,2617,439,2610,436,2603,432,2598,426,2592,421,2588,414,2585,407,2582,399,2580,392,2580,384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00"/>
          <w:sz w:val="29"/>
          <w:szCs w:val="29"/>
        </w:rPr>
        <w:t>W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9"/>
          <w:szCs w:val="29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9"/>
          <w:szCs w:val="29"/>
        </w:rPr>
        <w:t>m</w:t>
      </w:r>
      <w:r>
        <w:rPr>
          <w:rFonts w:cs="Times New Roman" w:hAnsi="Times New Roman" w:eastAsia="Times New Roman" w:ascii="Times New Roman"/>
          <w:b/>
          <w:color w:val="111726"/>
          <w:spacing w:val="64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11"/>
          <w:w w:val="117"/>
          <w:sz w:val="29"/>
          <w:szCs w:val="29"/>
        </w:rPr>
        <w:t>k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45"/>
          <w:w w:val="117"/>
          <w:sz w:val="29"/>
          <w:szCs w:val="29"/>
        </w:rPr>
        <w:t> </w:t>
      </w:r>
      <w:hyperlink r:id="rId4">
        <w:r>
          <w:rPr>
            <w:rFonts w:cs="Gill Sans MT" w:hAnsi="Gill Sans MT" w:eastAsia="Gill Sans MT" w:ascii="Gill Sans MT"/>
            <w:b/>
            <w:color w:val="111726"/>
            <w:spacing w:val="0"/>
            <w:w w:val="61"/>
            <w:sz w:val="28"/>
            <w:szCs w:val="28"/>
          </w:rPr>
          <w:t>@</w:t>
        </w:r>
        <w:r>
          <w:rPr>
            <w:rFonts w:cs="Gill Sans MT" w:hAnsi="Gill Sans MT" w:eastAsia="Gill Sans MT" w:ascii="Gill Sans MT"/>
            <w:b/>
            <w:color w:val="111726"/>
            <w:spacing w:val="0"/>
            <w:w w:val="83"/>
            <w:sz w:val="28"/>
            <w:szCs w:val="28"/>
          </w:rPr>
          <w:t>T</w:t>
        </w:r>
        <w:r>
          <w:rPr>
            <w:rFonts w:cs="Gill Sans MT" w:hAnsi="Gill Sans MT" w:eastAsia="Gill Sans MT" w:ascii="Gill Sans MT"/>
            <w:b/>
            <w:color w:val="111726"/>
            <w:spacing w:val="0"/>
            <w:w w:val="101"/>
            <w:sz w:val="28"/>
            <w:szCs w:val="28"/>
          </w:rPr>
          <w:t>oo</w:t>
        </w:r>
        <w:r>
          <w:rPr>
            <w:rFonts w:cs="Gill Sans MT" w:hAnsi="Gill Sans MT" w:eastAsia="Gill Sans MT" w:ascii="Gill Sans MT"/>
            <w:b/>
            <w:color w:val="111726"/>
            <w:spacing w:val="0"/>
            <w:w w:val="222"/>
            <w:sz w:val="28"/>
            <w:szCs w:val="28"/>
          </w:rPr>
          <w:t>l</w:t>
        </w:r>
      </w:hyperlink>
      <w:r>
        <w:rPr>
          <w:rFonts w:cs="Gill Sans MT" w:hAnsi="Gill Sans MT" w:eastAsia="Gill Sans MT" w:ascii="Gill Sans MT"/>
          <w:b/>
          <w:color w:val="111726"/>
          <w:spacing w:val="0"/>
          <w:w w:val="100"/>
          <w:sz w:val="28"/>
          <w:szCs w:val="28"/>
        </w:rPr>
        <w:t> </w:t>
      </w:r>
      <w:r>
        <w:rPr>
          <w:rFonts w:cs="Gill Sans MT" w:hAnsi="Gill Sans MT" w:eastAsia="Gill Sans MT" w:ascii="Gill Sans MT"/>
          <w:b/>
          <w:color w:val="111726"/>
          <w:spacing w:val="-28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/</w:t>
      </w:r>
      <w:r>
        <w:rPr>
          <w:rFonts w:cs="Times New Roman" w:hAnsi="Times New Roman" w:eastAsia="Times New Roman" w:ascii="Times New Roman"/>
          <w:b/>
          <w:color w:val="111726"/>
          <w:spacing w:val="2"/>
          <w:w w:val="116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16"/>
          <w:sz w:val="29"/>
          <w:szCs w:val="29"/>
        </w:rPr>
        <w:t>F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un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16"/>
          <w:sz w:val="29"/>
          <w:szCs w:val="29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22"/>
          <w:w w:val="116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2"/>
          <w:sz w:val="29"/>
          <w:szCs w:val="29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ll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14"/>
          <w:w w:val="121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4"/>
          <w:sz w:val="29"/>
          <w:szCs w:val="29"/>
        </w:rPr>
        <w:t>?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9"/>
          <w:szCs w:val="29"/>
        </w:rPr>
      </w:r>
    </w:p>
    <w:p>
      <w:pPr>
        <w:rPr>
          <w:sz w:val="26"/>
          <w:szCs w:val="26"/>
        </w:rPr>
        <w:jc w:val="left"/>
        <w:spacing w:before="4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lineRule="auto" w:line="342"/>
        <w:ind w:left="115" w:right="401"/>
      </w:pP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9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10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5"/>
          <w:w w:val="99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-6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1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"/>
          <w:w w:val="111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1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4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j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36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4"/>
          <w:w w:val="110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2"/>
          <w:w w:val="11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39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3"/>
          <w:w w:val="110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111726"/>
          <w:spacing w:val="-23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1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nn</w:t>
      </w:r>
      <w:r>
        <w:rPr>
          <w:rFonts w:cs="Times New Roman" w:hAnsi="Times New Roman" w:eastAsia="Times New Roman" w:ascii="Times New Roman"/>
          <w:color w:val="111726"/>
          <w:spacing w:val="31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4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4"/>
          <w:w w:val="8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-6"/>
          <w:w w:val="12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3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2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8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20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nn</w:t>
      </w:r>
      <w:r>
        <w:rPr>
          <w:rFonts w:cs="Times New Roman" w:hAnsi="Times New Roman" w:eastAsia="Times New Roman" w:ascii="Times New Roman"/>
          <w:color w:val="111726"/>
          <w:spacing w:val="-18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3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4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6"/>
          <w:w w:val="100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oo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38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1"/>
          <w:w w:val="11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-10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29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2"/>
          <w:w w:val="119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6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1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6"/>
          <w:w w:val="119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3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6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04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187"/>
      </w:pP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1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1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1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1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9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ou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2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4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2"/>
          <w:szCs w:val="22"/>
        </w:rPr>
        <w:t>mm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111726"/>
          <w:spacing w:val="-21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1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21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0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5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20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nn</w:t>
      </w:r>
      <w:r>
        <w:rPr>
          <w:rFonts w:cs="Times New Roman" w:hAnsi="Times New Roman" w:eastAsia="Times New Roman" w:ascii="Times New Roman"/>
          <w:color w:val="111726"/>
          <w:spacing w:val="-20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4"/>
          <w:w w:val="8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3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ü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26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18"/>
          <w:sz w:val="21"/>
          <w:szCs w:val="21"/>
        </w:rPr>
        <w:t>ö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13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4"/>
          <w:szCs w:val="14"/>
        </w:rPr>
        <w:jc w:val="left"/>
        <w:spacing w:before="9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187"/>
      </w:pP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2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1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92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-2"/>
          <w:w w:val="115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7"/>
          <w:sz w:val="21"/>
          <w:szCs w:val="21"/>
        </w:rPr>
        <w:t>ss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8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1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7</w:t>
      </w:r>
      <w:r>
        <w:rPr>
          <w:rFonts w:cs="Times New Roman" w:hAnsi="Times New Roman" w:eastAsia="Times New Roman" w:ascii="Times New Roman"/>
          <w:color w:val="111726"/>
          <w:spacing w:val="0"/>
          <w:w w:val="98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41"/>
          <w:sz w:val="21"/>
          <w:szCs w:val="21"/>
        </w:rPr>
        <w:t>/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8</w:t>
      </w:r>
      <w:r>
        <w:rPr>
          <w:rFonts w:cs="Times New Roman" w:hAnsi="Times New Roman" w:eastAsia="Times New Roman" w:ascii="Times New Roman"/>
          <w:color w:val="111726"/>
          <w:spacing w:val="0"/>
          <w:w w:val="98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01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13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4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8"/>
          <w:w w:val="110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oo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16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10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3"/>
          <w:w w:val="110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32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10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1"/>
          <w:w w:val="110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ss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34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9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ö</w:t>
      </w:r>
      <w:r>
        <w:rPr>
          <w:rFonts w:cs="Times New Roman" w:hAnsi="Times New Roman" w:eastAsia="Times New Roman" w:ascii="Times New Roman"/>
          <w:color w:val="111726"/>
          <w:spacing w:val="0"/>
          <w:w w:val="128"/>
          <w:sz w:val="21"/>
          <w:szCs w:val="21"/>
        </w:rPr>
        <w:t>ß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187"/>
      </w:pP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3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1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11"/>
          <w:w w:val="110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1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nn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1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9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6"/>
          <w:w w:val="100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oo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38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5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2"/>
          <w:w w:val="11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17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7"/>
          <w:w w:val="11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6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17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6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0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3"/>
          <w:w w:val="10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9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2"/>
          <w:w w:val="9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"/>
          <w:w w:val="104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—</w:t>
      </w:r>
      <w:r>
        <w:rPr>
          <w:rFonts w:cs="Times New Roman" w:hAnsi="Times New Roman" w:eastAsia="Times New Roman" w:ascii="Times New Roman"/>
          <w:color w:val="111726"/>
          <w:spacing w:val="1"/>
          <w:w w:val="8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2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1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9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0"/>
          <w:szCs w:val="10"/>
        </w:rPr>
        <w:jc w:val="left"/>
        <w:spacing w:before="4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409"/>
      </w:pPr>
      <w:r>
        <w:rPr>
          <w:rFonts w:cs="Times New Roman" w:hAnsi="Times New Roman" w:eastAsia="Times New Roman" w:ascii="Times New Roman"/>
          <w:color w:val="111726"/>
          <w:spacing w:val="-17"/>
          <w:w w:val="10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8"/>
          <w:sz w:val="21"/>
          <w:szCs w:val="21"/>
        </w:rPr>
        <w:t>oo</w:t>
      </w:r>
      <w:r>
        <w:rPr>
          <w:rFonts w:cs="Times New Roman" w:hAnsi="Times New Roman" w:eastAsia="Times New Roman" w:ascii="Times New Roman"/>
          <w:color w:val="111726"/>
          <w:spacing w:val="0"/>
          <w:w w:val="108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08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08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0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8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-7"/>
          <w:w w:val="10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187"/>
      </w:pPr>
      <w:r>
        <w:pict>
          <v:group style="position:absolute;margin-left:137.25pt;margin-top:-0.697265pt;width:108pt;height:14.2496pt;mso-position-horizontal-relative:page;mso-position-vertical-relative:paragraph;z-index:-1769" coordorigin="2745,-14" coordsize="2160,285">
            <v:shape style="position:absolute;left:2745;top:-14;width:2160;height:285" coordorigin="2745,-14" coordsize="2160,285" path="m2745,211l2745,38,2747,30,2750,23,2753,16,2757,9,2763,4,2768,-2,2775,-6,2782,-9,2789,-12,2797,-14,4853,-14,4887,4,4893,9,4897,16,4900,23,4903,30,4905,38,4905,219,4903,227,4900,234,4897,241,4893,248,4887,253,4882,259,4875,263,4868,266,4861,270,4853,271,2797,271,2750,234,2747,227,2745,219,2745,211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4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1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17"/>
          <w:w w:val="9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2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15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8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29"/>
          <w:w w:val="100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GeoRoutingService</w:t>
      </w:r>
      <w:r>
        <w:rPr>
          <w:rFonts w:cs="Courier New" w:hAnsi="Courier New" w:eastAsia="Courier New" w:ascii="Courier New"/>
          <w:color w:val="111726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00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44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4"/>
          <w:w w:val="12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125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4"/>
          <w:w w:val="125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13"/>
          <w:w w:val="12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6</w:t>
      </w:r>
      <w:r>
        <w:rPr>
          <w:rFonts w:cs="Times New Roman" w:hAnsi="Times New Roman" w:eastAsia="Times New Roman" w:ascii="Times New Roman"/>
          <w:color w:val="111726"/>
          <w:spacing w:val="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7"/>
          <w:w w:val="11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3"/>
          <w:w w:val="115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18"/>
          <w:w w:val="11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115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2"/>
          <w:w w:val="11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21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3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-5"/>
          <w:w w:val="11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89"/>
        <w:ind w:left="409"/>
      </w:pPr>
      <w:r>
        <w:rPr>
          <w:rFonts w:cs="Times New Roman" w:hAnsi="Times New Roman" w:eastAsia="Times New Roman" w:ascii="Times New Roman"/>
          <w:color w:val="111726"/>
          <w:w w:val="9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w w:val="9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7"/>
          <w:w w:val="9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2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1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28"/>
          <w:szCs w:val="28"/>
        </w:rPr>
        <w:jc w:val="left"/>
        <w:spacing w:before="4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lineRule="auto" w:line="350"/>
        <w:ind w:left="115" w:right="492"/>
      </w:pPr>
      <w:r>
        <w:pict>
          <v:group style="position:absolute;margin-left:39.75pt;margin-top:65.6777pt;width:516pt;height:0pt;mso-position-horizontal-relative:page;mso-position-vertical-relative:paragraph;z-index:-1773" coordorigin="795,1314" coordsize="10320,0">
            <v:shape style="position:absolute;left:795;top:1314;width:10320;height:0" coordorigin="795,1314" coordsize="10320,0" path="m795,1314l11115,1314e" filled="f" stroked="t" strokeweight="0.85pt" strokecolor="#E4E7EB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20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1"/>
          <w:w w:val="11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-3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6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3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47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—</w:t>
      </w:r>
      <w:r>
        <w:rPr>
          <w:rFonts w:cs="Times New Roman" w:hAnsi="Times New Roman" w:eastAsia="Times New Roman" w:ascii="Times New Roman"/>
          <w:color w:val="111726"/>
          <w:spacing w:val="1"/>
          <w:w w:val="8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2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17"/>
          <w:w w:val="9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5"/>
          <w:sz w:val="21"/>
          <w:szCs w:val="21"/>
        </w:rPr>
        <w:t>oo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-1"/>
          <w:w w:val="8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11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9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8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19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25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2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25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2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17"/>
          <w:w w:val="12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86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0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19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2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95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18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5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4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—</w:t>
      </w:r>
      <w:r>
        <w:rPr>
          <w:rFonts w:cs="Times New Roman" w:hAnsi="Times New Roman" w:eastAsia="Times New Roman" w:ascii="Times New Roman"/>
          <w:color w:val="111726"/>
          <w:spacing w:val="1"/>
          <w:w w:val="8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"/>
          <w:w w:val="12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6"/>
          <w:w w:val="12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4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8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4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-6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-3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3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6"/>
          <w:w w:val="114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1"/>
          <w:w w:val="114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ss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5"/>
          <w:w w:val="114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9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ü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-2"/>
          <w:w w:val="112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xi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6"/>
          <w:w w:val="112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8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1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1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36"/>
          <w:szCs w:val="36"/>
        </w:rPr>
        <w:jc w:val="left"/>
        <w:ind w:left="115"/>
      </w:pPr>
      <w:r>
        <w:rPr>
          <w:rFonts w:cs="Times New Roman" w:hAnsi="Times New Roman" w:eastAsia="Times New Roman" w:ascii="Times New Roman"/>
          <w:b/>
          <w:color w:val="111726"/>
          <w:spacing w:val="-30"/>
          <w:w w:val="95"/>
          <w:sz w:val="36"/>
          <w:szCs w:val="36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3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8"/>
          <w:w w:val="129"/>
          <w:sz w:val="36"/>
          <w:szCs w:val="36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36"/>
          <w:szCs w:val="36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18"/>
          <w:sz w:val="36"/>
          <w:szCs w:val="36"/>
        </w:rPr>
        <w:t>b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0"/>
          <w:sz w:val="36"/>
          <w:szCs w:val="36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36"/>
          <w:szCs w:val="36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10"/>
          <w:w w:val="110"/>
          <w:sz w:val="36"/>
          <w:szCs w:val="36"/>
        </w:rPr>
        <w:t>k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3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36"/>
          <w:szCs w:val="36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36"/>
          <w:szCs w:val="36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36"/>
          <w:szCs w:val="36"/>
        </w:rPr>
      </w:r>
    </w:p>
    <w:p>
      <w:pPr>
        <w:rPr>
          <w:sz w:val="24"/>
          <w:szCs w:val="24"/>
        </w:rPr>
        <w:jc w:val="left"/>
        <w:spacing w:before="14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ind w:left="115"/>
      </w:pPr>
      <w:r>
        <w:rPr>
          <w:rFonts w:cs="Times New Roman" w:hAnsi="Times New Roman" w:eastAsia="Times New Roman" w:ascii="Times New Roman"/>
          <w:b/>
          <w:color w:val="111726"/>
          <w:spacing w:val="-9"/>
          <w:w w:val="113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9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19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8"/>
          <w:sz w:val="29"/>
          <w:szCs w:val="29"/>
        </w:rPr>
        <w:t>: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87"/>
          <w:sz w:val="29"/>
          <w:szCs w:val="29"/>
        </w:rPr>
        <w:t>LL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1"/>
          <w:sz w:val="29"/>
          <w:szCs w:val="29"/>
        </w:rPr>
        <w:t>M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9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9"/>
          <w:szCs w:val="29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-17"/>
          <w:w w:val="118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9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29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17"/>
          <w:sz w:val="29"/>
          <w:szCs w:val="29"/>
        </w:rPr>
        <w:t>b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9"/>
          <w:szCs w:val="29"/>
        </w:rPr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lineRule="auto" w:line="340"/>
        <w:ind w:left="115" w:right="346"/>
      </w:pPr>
      <w:r>
        <w:pict>
          <v:group style="position:absolute;margin-left:173.25pt;margin-top:16.5527pt;width:108pt;height:14.2496pt;mso-position-horizontal-relative:page;mso-position-vertical-relative:paragraph;z-index:-1768" coordorigin="3465,331" coordsize="2160,285">
            <v:shape style="position:absolute;left:3465;top:331;width:2160;height:285" coordorigin="3465,331" coordsize="2160,285" path="m3465,556l3465,383,3467,375,3470,368,3473,361,3477,354,3483,349,3488,343,3495,339,3502,336,3509,333,3517,331,5573,331,5581,333,5588,336,5595,339,5602,343,5607,349,5613,354,5617,361,5620,368,5623,375,5625,383,5625,564,5588,611,5573,616,3517,616,3470,579,3465,564,3465,556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1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1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2"/>
          <w:w w:val="119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6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1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6"/>
          <w:w w:val="119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3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3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5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1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ss</w:t>
      </w:r>
      <w:r>
        <w:rPr>
          <w:rFonts w:cs="Times New Roman" w:hAnsi="Times New Roman" w:eastAsia="Times New Roman" w:ascii="Times New Roman"/>
          <w:color w:val="111726"/>
          <w:spacing w:val="-13"/>
          <w:w w:val="12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1"/>
          <w:w w:val="10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2"/>
          <w:w w:val="100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18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7"/>
          <w:w w:val="11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3"/>
          <w:w w:val="115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18"/>
          <w:w w:val="11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115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2"/>
          <w:w w:val="11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21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15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-6"/>
          <w:w w:val="115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6"/>
          <w:w w:val="11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-3"/>
          <w:w w:val="115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15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J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16"/>
          <w:w w:val="12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mm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0"/>
          <w:w w:val="12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 </w:t>
      </w:r>
      <w:r>
        <w:rPr>
          <w:rFonts w:cs="Times New Roman" w:hAnsi="Times New Roman" w:eastAsia="Times New Roman" w:ascii="Times New Roman"/>
          <w:color w:val="111726"/>
          <w:spacing w:val="12"/>
          <w:w w:val="100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ChatLanguageModel</w:t>
      </w:r>
      <w:r>
        <w:rPr>
          <w:rFonts w:cs="Courier New" w:hAnsi="Courier New" w:eastAsia="Courier New" w:ascii="Courier New"/>
          <w:color w:val="111726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2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j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—</w:t>
      </w:r>
      <w:r>
        <w:rPr>
          <w:rFonts w:cs="Times New Roman" w:hAnsi="Times New Roman" w:eastAsia="Times New Roman" w:ascii="Times New Roman"/>
          <w:color w:val="111726"/>
          <w:spacing w:val="1"/>
          <w:w w:val="8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18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9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11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2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1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2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4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3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2"/>
          <w:w w:val="119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-11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1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1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ind w:left="115"/>
        <w:sectPr>
          <w:pgSz w:w="11900" w:h="16840"/>
          <w:pgMar w:top="820" w:bottom="280" w:left="680" w:right="680"/>
        </w:sectPr>
      </w:pPr>
      <w:r>
        <w:rPr>
          <w:rFonts w:cs="Times New Roman" w:hAnsi="Times New Roman" w:eastAsia="Times New Roman" w:ascii="Times New Roman"/>
          <w:b/>
          <w:color w:val="111726"/>
          <w:w w:val="103"/>
          <w:sz w:val="29"/>
          <w:szCs w:val="29"/>
        </w:rPr>
        <w:t>B</w:t>
      </w:r>
      <w:r>
        <w:rPr>
          <w:rFonts w:cs="Times New Roman" w:hAnsi="Times New Roman" w:eastAsia="Times New Roman" w:ascii="Times New Roman"/>
          <w:b/>
          <w:color w:val="111726"/>
          <w:w w:val="119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w w:val="120"/>
          <w:sz w:val="29"/>
          <w:szCs w:val="29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-9"/>
          <w:w w:val="110"/>
          <w:sz w:val="29"/>
          <w:szCs w:val="29"/>
        </w:rPr>
        <w:t>k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29"/>
          <w:szCs w:val="29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-18"/>
          <w:w w:val="112"/>
          <w:sz w:val="29"/>
          <w:szCs w:val="29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-24"/>
          <w:w w:val="95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29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9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9"/>
          <w:szCs w:val="29"/>
        </w:rPr>
        <w:t>(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9"/>
          <w:szCs w:val="29"/>
        </w:rPr>
        <w:t>7</w:t>
      </w:r>
      <w:r>
        <w:rPr>
          <w:rFonts w:cs="Times New Roman" w:hAnsi="Times New Roman" w:eastAsia="Times New Roman" w:ascii="Times New Roman"/>
          <w:b/>
          <w:color w:val="111726"/>
          <w:spacing w:val="3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24"/>
          <w:w w:val="95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29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9"/>
          <w:szCs w:val="29"/>
        </w:rPr>
        <w:t>k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9"/>
          <w:sz w:val="29"/>
          <w:szCs w:val="29"/>
        </w:rPr>
        <w:t>ss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9"/>
          <w:szCs w:val="29"/>
        </w:rPr>
        <w:t>,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9"/>
          <w:szCs w:val="29"/>
        </w:rPr>
        <w:t>31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9"/>
          <w:szCs w:val="29"/>
        </w:rPr>
        <w:t>+</w:t>
      </w:r>
      <w:r>
        <w:rPr>
          <w:rFonts w:cs="Times New Roman" w:hAnsi="Times New Roman" w:eastAsia="Times New Roman" w:ascii="Times New Roman"/>
          <w:b/>
          <w:color w:val="111726"/>
          <w:spacing w:val="57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24"/>
          <w:w w:val="95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29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13"/>
          <w:sz w:val="29"/>
          <w:szCs w:val="29"/>
        </w:rPr>
        <w:t>f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9"/>
          <w:szCs w:val="29"/>
        </w:rPr>
        <w:t>ä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ll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)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9"/>
          <w:szCs w:val="29"/>
        </w:rPr>
      </w:r>
    </w:p>
    <w:p>
      <w:pPr>
        <w:rPr>
          <w:sz w:val="9"/>
          <w:szCs w:val="9"/>
        </w:rPr>
        <w:jc w:val="left"/>
        <w:spacing w:before="3" w:lineRule="exact" w:line="80"/>
      </w:pPr>
      <w:r>
        <w:rPr>
          <w:sz w:val="9"/>
          <w:szCs w:val="9"/>
        </w:rPr>
      </w:r>
    </w:p>
    <w:tbl>
      <w:tblPr>
        <w:tblW w:w="0" w:type="auto"/>
        <w:tblLook w:val="01E0"/>
        <w:jc w:val="left"/>
        <w:tblInd w:w="10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85" w:hRule="exact"/>
        </w:trPr>
        <w:tc>
          <w:tcPr>
            <w:tcW w:w="319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042" w:right="1039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-17"/>
                <w:w w:val="94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5"/>
                <w:w w:val="12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09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4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8"/>
                <w:sz w:val="20"/>
                <w:szCs w:val="20"/>
              </w:rPr>
              <w:t>ss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5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453" w:right="444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-6"/>
                <w:w w:val="94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5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76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2546" w:right="2540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96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109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22" w:hRule="exact"/>
        </w:trPr>
        <w:tc>
          <w:tcPr>
            <w:tcW w:w="319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20"/>
                <w:szCs w:val="20"/>
              </w:rPr>
              <w:jc w:val="left"/>
              <w:spacing w:before="8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ourier New" w:hAnsi="Courier New" w:eastAsia="Courier New" w:ascii="Courier New"/>
                <w:sz w:val="19"/>
                <w:szCs w:val="19"/>
              </w:rPr>
              <w:jc w:val="left"/>
              <w:ind w:left="209"/>
            </w:pPr>
            <w:r>
              <w:rPr>
                <w:rFonts w:cs="Courier New" w:hAnsi="Courier New" w:eastAsia="Courier New" w:ascii="Courier New"/>
                <w:color w:val="111726"/>
                <w:spacing w:val="0"/>
                <w:w w:val="101"/>
                <w:sz w:val="19"/>
                <w:szCs w:val="19"/>
              </w:rPr>
              <w:t>PipelineOrchestratorTest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19"/>
                <w:szCs w:val="19"/>
              </w:rPr>
            </w:r>
          </w:p>
        </w:tc>
        <w:tc>
          <w:tcPr>
            <w:tcW w:w="135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3"/>
            </w:pPr>
            <w:r>
              <w:rPr>
                <w:rFonts w:cs="Times New Roman" w:hAnsi="Times New Roman" w:eastAsia="Times New Roman" w:ascii="Times New Roman"/>
                <w:color w:val="111726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576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56" w:right="761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q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un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19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-10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8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8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1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8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15" w:hRule="exact"/>
        </w:trPr>
        <w:tc>
          <w:tcPr>
            <w:tcW w:w="319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20"/>
                <w:szCs w:val="20"/>
              </w:rPr>
              <w:jc w:val="left"/>
              <w:spacing w:before="16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ourier New" w:hAnsi="Courier New" w:eastAsia="Courier New" w:ascii="Courier New"/>
                <w:sz w:val="19"/>
                <w:szCs w:val="19"/>
              </w:rPr>
              <w:jc w:val="left"/>
              <w:ind w:left="209"/>
            </w:pPr>
            <w:r>
              <w:rPr>
                <w:rFonts w:cs="Courier New" w:hAnsi="Courier New" w:eastAsia="Courier New" w:ascii="Courier New"/>
                <w:color w:val="111726"/>
                <w:spacing w:val="0"/>
                <w:w w:val="101"/>
                <w:sz w:val="19"/>
                <w:szCs w:val="19"/>
              </w:rPr>
              <w:t>ChatAgentTest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19"/>
                <w:szCs w:val="19"/>
              </w:rPr>
            </w:r>
          </w:p>
        </w:tc>
        <w:tc>
          <w:tcPr>
            <w:tcW w:w="135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3"/>
            </w:pPr>
            <w:r>
              <w:rPr>
                <w:rFonts w:cs="Times New Roman" w:hAnsi="Times New Roman" w:eastAsia="Times New Roman" w:ascii="Times New Roman"/>
                <w:color w:val="111726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576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56" w:right="879"/>
            </w:pP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1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05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ﬁ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00" w:hRule="exact"/>
        </w:trPr>
        <w:tc>
          <w:tcPr>
            <w:tcW w:w="319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20"/>
                <w:szCs w:val="20"/>
              </w:rPr>
              <w:jc w:val="left"/>
              <w:spacing w:before="16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ourier New" w:hAnsi="Courier New" w:eastAsia="Courier New" w:ascii="Courier New"/>
                <w:sz w:val="19"/>
                <w:szCs w:val="19"/>
              </w:rPr>
              <w:jc w:val="left"/>
              <w:ind w:left="209"/>
            </w:pPr>
            <w:r>
              <w:rPr>
                <w:rFonts w:cs="Courier New" w:hAnsi="Courier New" w:eastAsia="Courier New" w:ascii="Courier New"/>
                <w:color w:val="111726"/>
                <w:spacing w:val="0"/>
                <w:w w:val="101"/>
                <w:sz w:val="19"/>
                <w:szCs w:val="19"/>
              </w:rPr>
              <w:t>ReasoningAgentTest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19"/>
                <w:szCs w:val="19"/>
              </w:rPr>
            </w:r>
          </w:p>
        </w:tc>
        <w:tc>
          <w:tcPr>
            <w:tcW w:w="135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3"/>
            </w:pPr>
            <w:r>
              <w:rPr>
                <w:rFonts w:cs="Times New Roman" w:hAnsi="Times New Roman" w:eastAsia="Times New Roman" w:ascii="Times New Roman"/>
                <w:color w:val="111726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576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6"/>
            </w:pPr>
            <w:r>
              <w:rPr>
                <w:rFonts w:cs="Times New Roman" w:hAnsi="Times New Roman" w:eastAsia="Times New Roman" w:ascii="Times New Roman"/>
                <w:color w:val="111726"/>
                <w:w w:val="92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1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42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2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00" w:hRule="exact"/>
        </w:trPr>
        <w:tc>
          <w:tcPr>
            <w:tcW w:w="319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20"/>
                <w:szCs w:val="20"/>
              </w:rPr>
              <w:jc w:val="left"/>
              <w:spacing w:before="16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ourier New" w:hAnsi="Courier New" w:eastAsia="Courier New" w:ascii="Courier New"/>
                <w:sz w:val="19"/>
                <w:szCs w:val="19"/>
              </w:rPr>
              <w:jc w:val="left"/>
              <w:ind w:left="209"/>
            </w:pPr>
            <w:r>
              <w:rPr>
                <w:rFonts w:cs="Courier New" w:hAnsi="Courier New" w:eastAsia="Courier New" w:ascii="Courier New"/>
                <w:color w:val="111726"/>
                <w:spacing w:val="0"/>
                <w:w w:val="101"/>
                <w:sz w:val="19"/>
                <w:szCs w:val="19"/>
              </w:rPr>
              <w:t>PlanningAgentTest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19"/>
                <w:szCs w:val="19"/>
              </w:rPr>
            </w:r>
          </w:p>
        </w:tc>
        <w:tc>
          <w:tcPr>
            <w:tcW w:w="135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3"/>
            </w:pPr>
            <w:r>
              <w:rPr>
                <w:rFonts w:cs="Times New Roman" w:hAnsi="Times New Roman" w:eastAsia="Times New Roman" w:ascii="Times New Roman"/>
                <w:color w:val="111726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576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6"/>
            </w:pPr>
            <w:r>
              <w:rPr>
                <w:rFonts w:cs="Times New Roman" w:hAnsi="Times New Roman" w:eastAsia="Times New Roman" w:ascii="Times New Roman"/>
                <w:color w:val="111726"/>
                <w:spacing w:val="-16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2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2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1"/>
                <w:w w:val="12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12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hun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00" w:hRule="exact"/>
        </w:trPr>
        <w:tc>
          <w:tcPr>
            <w:tcW w:w="319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20"/>
                <w:szCs w:val="20"/>
              </w:rPr>
              <w:jc w:val="left"/>
              <w:spacing w:before="16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ourier New" w:hAnsi="Courier New" w:eastAsia="Courier New" w:ascii="Courier New"/>
                <w:sz w:val="19"/>
                <w:szCs w:val="19"/>
              </w:rPr>
              <w:jc w:val="left"/>
              <w:ind w:left="209"/>
            </w:pPr>
            <w:r>
              <w:rPr>
                <w:rFonts w:cs="Courier New" w:hAnsi="Courier New" w:eastAsia="Courier New" w:ascii="Courier New"/>
                <w:color w:val="111726"/>
                <w:spacing w:val="0"/>
                <w:w w:val="101"/>
                <w:sz w:val="19"/>
                <w:szCs w:val="19"/>
              </w:rPr>
              <w:t>LanguageAgentTest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19"/>
                <w:szCs w:val="19"/>
              </w:rPr>
            </w:r>
          </w:p>
        </w:tc>
        <w:tc>
          <w:tcPr>
            <w:tcW w:w="135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3"/>
            </w:pPr>
            <w:r>
              <w:rPr>
                <w:rFonts w:cs="Times New Roman" w:hAnsi="Times New Roman" w:eastAsia="Times New Roman" w:ascii="Times New Roman"/>
                <w:color w:val="111726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576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6"/>
            </w:pPr>
            <w:r>
              <w:rPr>
                <w:rFonts w:cs="Times New Roman" w:hAnsi="Times New Roman" w:eastAsia="Times New Roman" w:ascii="Times New Roman"/>
                <w:color w:val="111726"/>
                <w:w w:val="92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1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2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00" w:hRule="exact"/>
        </w:trPr>
        <w:tc>
          <w:tcPr>
            <w:tcW w:w="319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20"/>
                <w:szCs w:val="20"/>
              </w:rPr>
              <w:jc w:val="left"/>
              <w:spacing w:before="16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ourier New" w:hAnsi="Courier New" w:eastAsia="Courier New" w:ascii="Courier New"/>
                <w:sz w:val="19"/>
                <w:szCs w:val="19"/>
              </w:rPr>
              <w:jc w:val="left"/>
              <w:ind w:left="209"/>
            </w:pPr>
            <w:r>
              <w:rPr>
                <w:rFonts w:cs="Courier New" w:hAnsi="Courier New" w:eastAsia="Courier New" w:ascii="Courier New"/>
                <w:color w:val="111726"/>
                <w:spacing w:val="0"/>
                <w:w w:val="101"/>
                <w:sz w:val="19"/>
                <w:szCs w:val="19"/>
              </w:rPr>
              <w:t>GeoRoutingServiceTest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19"/>
                <w:szCs w:val="19"/>
              </w:rPr>
            </w:r>
          </w:p>
        </w:tc>
        <w:tc>
          <w:tcPr>
            <w:tcW w:w="135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3"/>
            </w:pPr>
            <w:r>
              <w:rPr>
                <w:rFonts w:cs="Times New Roman" w:hAnsi="Times New Roman" w:eastAsia="Times New Roman" w:ascii="Times New Roman"/>
                <w:color w:val="111726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576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6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5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5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5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23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un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13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2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9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30" w:hRule="exact"/>
        </w:trPr>
        <w:tc>
          <w:tcPr>
            <w:tcW w:w="319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20"/>
                <w:szCs w:val="20"/>
              </w:rPr>
              <w:jc w:val="left"/>
              <w:spacing w:before="16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ourier New" w:hAnsi="Courier New" w:eastAsia="Courier New" w:ascii="Courier New"/>
                <w:sz w:val="19"/>
                <w:szCs w:val="19"/>
              </w:rPr>
              <w:jc w:val="left"/>
              <w:ind w:left="209"/>
            </w:pPr>
            <w:r>
              <w:rPr>
                <w:rFonts w:cs="Courier New" w:hAnsi="Courier New" w:eastAsia="Courier New" w:ascii="Courier New"/>
                <w:color w:val="111726"/>
                <w:spacing w:val="0"/>
                <w:w w:val="101"/>
                <w:sz w:val="19"/>
                <w:szCs w:val="19"/>
              </w:rPr>
              <w:t>AgentIntegrationTest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19"/>
                <w:szCs w:val="19"/>
              </w:rPr>
            </w:r>
          </w:p>
        </w:tc>
        <w:tc>
          <w:tcPr>
            <w:tcW w:w="135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3"/>
            </w:pPr>
            <w:r>
              <w:rPr>
                <w:rFonts w:cs="Times New Roman" w:hAnsi="Times New Roman" w:eastAsia="Times New Roman" w:ascii="Times New Roman"/>
                <w:color w:val="111726"/>
                <w:w w:val="8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76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39"/>
              <w:ind w:left="156" w:right="468"/>
            </w:pPr>
            <w:r>
              <w:rPr>
                <w:rFonts w:cs="Times New Roman" w:hAnsi="Times New Roman" w:eastAsia="Times New Roman" w:ascii="Times New Roman"/>
                <w:color w:val="111726"/>
                <w:w w:val="89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05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Oll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8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8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50"/>
                <w:w w:val="110"/>
                <w:sz w:val="20"/>
                <w:szCs w:val="20"/>
              </w:rPr>
              <w:t> </w:t>
            </w:r>
            <w:r>
              <w:rPr>
                <w:rFonts w:cs="Courier New" w:hAnsi="Courier New" w:eastAsia="Courier New" w:ascii="Courier New"/>
                <w:color w:val="111726"/>
                <w:spacing w:val="0"/>
                <w:w w:val="100"/>
                <w:sz w:val="19"/>
                <w:szCs w:val="19"/>
              </w:rPr>
              <w:t>@Tag("integration")</w:t>
            </w:r>
            <w:r>
              <w:rPr>
                <w:rFonts w:cs="Courier New" w:hAnsi="Courier New" w:eastAsia="Courier New" w:ascii="Courier New"/>
                <w:color w:val="111726"/>
                <w:spacing w:val="13"/>
                <w:w w:val="100"/>
                <w:sz w:val="19"/>
                <w:szCs w:val="19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05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no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8"/>
                <w:w w:val="12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4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2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20"/>
          <w:szCs w:val="20"/>
        </w:rPr>
        <w:jc w:val="left"/>
        <w:spacing w:before="1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74"/>
        <w:ind w:left="115"/>
      </w:pPr>
      <w:r>
        <w:pict>
          <v:group style="position:absolute;margin-left:48pt;margin-top:83.25pt;width:144pt;height:14.2496pt;mso-position-horizontal-relative:page;mso-position-vertical-relative:page;z-index:-1766" coordorigin="960,1665" coordsize="2880,285">
            <v:shape style="position:absolute;left:960;top:1665;width:2880;height:285" coordorigin="960,1665" coordsize="2880,285" path="m960,1890l960,1717,962,1709,965,1702,968,1695,972,1688,978,1683,983,1677,990,1673,997,1670,1004,1667,1012,1665,3788,1665,3822,1683,3828,1688,3832,1695,3835,1702,3838,1709,3840,1717,3840,1898,3838,1906,3835,1913,3832,1920,3788,1950,1012,1950,1004,1948,997,1945,990,1942,983,1938,978,1932,972,1927,968,1920,965,1913,962,1906,960,1898,960,1890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48pt;margin-top:129.75pt;width:81pt;height:14.2496pt;mso-position-horizontal-relative:page;mso-position-vertical-relative:page;z-index:-1765" coordorigin="960,2595" coordsize="1620,285">
            <v:shape style="position:absolute;left:960;top:2595;width:1620;height:285" coordorigin="960,2595" coordsize="1620,285" path="m960,2820l960,2647,962,2639,965,2632,968,2625,972,2618,978,2613,983,2607,990,2603,997,2600,1004,2597,1012,2595,2528,2595,2562,2613,2568,2618,2572,2625,2575,2632,2578,2639,2580,2647,2580,2828,2575,2843,2572,2850,2562,2862,2557,2868,2543,2875,2536,2878,2528,2880,1012,2880,1004,2878,997,2875,990,2872,983,2868,978,2862,972,2857,968,2850,965,2843,962,2836,960,2828,960,2820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48pt;margin-top:175.5pt;width:109.5pt;height:14.2492pt;mso-position-horizontal-relative:page;mso-position-vertical-relative:page;z-index:-1764" coordorigin="960,3510" coordsize="2190,285">
            <v:shape style="position:absolute;left:960;top:3510;width:2190;height:285" coordorigin="960,3510" coordsize="2190,285" path="m960,3735l960,3562,962,3554,965,3547,968,3540,972,3533,978,3528,983,3522,990,3518,997,3515,1004,3512,1012,3510,3098,3510,3106,3512,3113,3515,3120,3518,3127,3522,3132,3528,3138,3533,3142,3540,3145,3547,3148,3554,3150,3562,3150,3743,3148,3751,3145,3758,3142,3765,3138,3772,3132,3777,3127,3783,3120,3787,3113,3790,3106,3793,3098,3795,1012,3795,1004,3793,997,3790,990,3787,983,3783,978,3777,972,3772,968,3765,965,3758,962,3751,960,3743,960,3735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48pt;margin-top:-138.747pt;width:104.25pt;height:14.2492pt;mso-position-horizontal-relative:page;mso-position-vertical-relative:paragraph;z-index:-1763" coordorigin="960,-2775" coordsize="2085,285">
            <v:shape style="position:absolute;left:960;top:-2775;width:2085;height:285" coordorigin="960,-2775" coordsize="2085,285" path="m960,-2550l960,-2723,962,-2731,965,-2738,968,-2745,972,-2752,978,-2757,983,-2763,990,-2767,997,-2770,1004,-2773,1012,-2775,2993,-2775,3001,-2773,3008,-2770,3015,-2767,3022,-2763,3027,-2757,3033,-2752,3037,-2745,3040,-2738,3043,-2731,3045,-2723,3045,-2542,3043,-2534,3040,-2527,3037,-2520,3033,-2513,3027,-2508,3022,-2502,3015,-2498,3008,-2495,3001,-2491,2993,-2490,1012,-2490,1004,-2491,997,-2495,990,-2498,983,-2502,978,-2508,972,-2513,968,-2520,965,-2527,962,-2534,960,-2542,960,-2550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48pt;margin-top:-108.747pt;width:104.25pt;height:14.2492pt;mso-position-horizontal-relative:page;mso-position-vertical-relative:paragraph;z-index:-1762" coordorigin="960,-2175" coordsize="2085,285">
            <v:shape style="position:absolute;left:960;top:-2175;width:2085;height:285" coordorigin="960,-2175" coordsize="2085,285" path="m960,-1950l960,-2123,962,-2131,965,-2138,968,-2145,972,-2152,978,-2157,983,-2163,990,-2167,997,-2170,1004,-2173,1012,-2175,2993,-2175,3027,-2157,3033,-2152,3037,-2145,3040,-2138,3043,-2131,3045,-2123,3045,-1942,3040,-1927,3037,-1920,3027,-1908,3022,-1902,3008,-1895,3001,-1891,2993,-1890,1012,-1890,1004,-1891,997,-1895,990,-1898,983,-1902,978,-1908,972,-1913,968,-1920,965,-1927,962,-1934,960,-1942,960,-1950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48pt;margin-top:-78.7473pt;width:126.75pt;height:14.2492pt;mso-position-horizontal-relative:page;mso-position-vertical-relative:paragraph;z-index:-1761" coordorigin="960,-1575" coordsize="2535,285">
            <v:shape style="position:absolute;left:960;top:-1575;width:2535;height:285" coordorigin="960,-1575" coordsize="2535,285" path="m960,-1350l960,-1523,962,-1531,965,-1538,968,-1545,972,-1552,978,-1557,983,-1563,990,-1567,997,-1570,1004,-1573,1012,-1575,3443,-1575,3477,-1557,3483,-1552,3487,-1545,3490,-1538,3493,-1531,3495,-1523,3495,-1342,3490,-1327,3487,-1320,3477,-1308,3472,-1302,3458,-1295,3451,-1291,3443,-1290,1012,-1290,1004,-1291,997,-1295,990,-1298,983,-1302,978,-1308,972,-1313,968,-1320,965,-1327,962,-1334,960,-1342,960,-1350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48pt;margin-top:-48.7473pt;width:121.5pt;height:14.2492pt;mso-position-horizontal-relative:page;mso-position-vertical-relative:paragraph;z-index:-1760" coordorigin="960,-975" coordsize="2430,285">
            <v:shape style="position:absolute;left:960;top:-975;width:2430;height:285" coordorigin="960,-975" coordsize="2430,285" path="m960,-750l960,-923,962,-931,965,-938,968,-945,972,-952,978,-957,983,-963,990,-967,997,-970,1004,-973,1012,-975,3338,-975,3372,-957,3378,-952,3382,-945,3385,-938,3388,-931,3390,-923,3390,-742,3385,-727,3382,-720,3372,-708,3367,-702,3353,-695,3346,-691,3338,-690,1012,-690,1004,-691,997,-695,990,-698,983,-702,978,-708,972,-713,968,-720,965,-727,962,-734,960,-742,960,-750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w w:val="86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b/>
          <w:color w:val="111726"/>
          <w:w w:val="90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b/>
          <w:color w:val="111726"/>
          <w:w w:val="111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b/>
          <w:color w:val="111726"/>
          <w:w w:val="90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b/>
          <w:color w:val="111726"/>
          <w:w w:val="125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b/>
          <w:color w:val="111726"/>
          <w:w w:val="118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b/>
          <w:color w:val="111726"/>
          <w:w w:val="108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b/>
          <w:color w:val="111726"/>
          <w:w w:val="10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w w:val="119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b/>
          <w:color w:val="111726"/>
          <w:w w:val="111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b/>
          <w:color w:val="111726"/>
          <w:w w:val="90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b/>
          <w:color w:val="111726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2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3"/>
          <w:w w:val="9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7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pict>
          <v:group style="position:absolute;margin-left:391.5pt;margin-top:-91.4248pt;width:115.5pt;height:14.2492pt;mso-position-horizontal-relative:page;mso-position-vertical-relative:paragraph;z-index:-1759" coordorigin="7830,-1828" coordsize="2310,285">
            <v:shape style="position:absolute;left:7830;top:-1828;width:2310;height:285" coordorigin="7830,-1828" coordsize="2310,285" path="m7830,-1603l7830,-1776,7832,-1784,7835,-1791,7838,-1799,7842,-1805,7848,-1811,7853,-1817,7860,-1821,7867,-1824,7874,-1827,7882,-1828,10088,-1828,10135,-1791,10138,-1784,10140,-1776,10140,-1596,10135,-1581,10132,-1573,10122,-1561,10117,-1555,10103,-1548,10096,-1545,10088,-1544,7882,-1544,7874,-1545,7867,-1548,7860,-1551,7853,-1555,7848,-1561,7842,-1567,7838,-1573,7835,-1581,7832,-1588,7830,-1596,7830,-1603xe" filled="t" fillcolor="#F4F5F6" stroked="f">
              <v:path arrowok="t"/>
              <v:fill/>
            </v:shape>
            <w10:wrap type="none"/>
          </v:group>
        </w:pic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//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Beispiel: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ChatAgentTest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—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LLM-Antwort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wird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simuliert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@Mock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ChatLanguageModel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chatLlm;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@Mock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ContentRetriever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contentRetriever;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@Test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void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shouldAugmentInputWithRagContext()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{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80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when(contentRetriever.retrieve(any()))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286"/>
      </w:pPr>
      <w:r>
        <w:pict>
          <v:group style="position:absolute;margin-left:39.75pt;margin-top:-135.675pt;width:516pt;height:263.999pt;mso-position-horizontal-relative:page;mso-position-vertical-relative:paragraph;z-index:-1767" coordorigin="795,-2713" coordsize="10320,5280">
            <v:shape style="position:absolute;left:795;top:-2713;width:10320;height:5280" coordorigin="795,-2713" coordsize="10320,5280" path="m795,2454l795,-2601,796,-2609,815,-2660,820,-2667,825,-2673,830,-2678,836,-2684,892,-2711,907,-2713,11003,-2713,11062,-2693,11068,-2689,11074,-2684,11080,-2678,11085,-2673,11090,-2667,11095,-2660,11099,-2654,11103,-2647,11106,-2639,11109,-2632,11111,-2625,11113,-2617,11114,-2609,11115,-2601,11115,2454,11114,2462,11113,2470,11111,2478,11109,2485,11106,2492,11103,2500,11099,2507,11095,2513,11090,2520,11085,2526,11080,2531,11074,2537,11068,2542,11062,2546,11055,2551,11048,2554,11041,2557,11034,2560,11026,2563,11018,2564,11011,2566,11003,2566,907,2566,899,2566,892,2564,884,2563,876,2560,869,2557,862,2554,855,2551,848,2546,842,2542,836,2537,830,2531,825,2526,820,2520,815,2513,811,2507,807,2500,804,2492,801,2485,799,2478,797,2470,796,2462,795,2454xe" filled="t" fillcolor="#0E1729" stroked="f">
              <v:path arrowok="t"/>
              <v:fill/>
            </v:shape>
            <w10:wrap type="none"/>
          </v:group>
        </w:pic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.thenReturn(List.of(textSegment("Bodensee-Radweg: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270km")));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80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when(chatLlm.generate(any(SystemMessage.class),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any(UserMessage.class)))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spacing w:lineRule="exact" w:line="200"/>
        <w:ind w:left="1286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.thenReturn(Response.from(AiMessage.from("Empfehlung...")));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0" w:lineRule="exact" w:line="220"/>
      </w:pPr>
      <w:r>
        <w:rPr>
          <w:sz w:val="22"/>
          <w:szCs w:val="22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spacing w:before="52"/>
        <w:ind w:left="80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AgentStepResult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result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=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chatAgent.process("Radtour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am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Bodensee",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null);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80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//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Verifiziere,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dass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RAG-Kontext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im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Prompt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enthalten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war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spacing w:lineRule="exact" w:line="200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}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5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74"/>
        <w:ind w:left="115"/>
      </w:pPr>
      <w:r>
        <w:rPr>
          <w:rFonts w:cs="Times New Roman" w:hAnsi="Times New Roman" w:eastAsia="Times New Roman" w:ascii="Times New Roman"/>
          <w:b/>
          <w:color w:val="111726"/>
          <w:w w:val="8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9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5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2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2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7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28"/>
          <w:szCs w:val="28"/>
        </w:rPr>
        <w:jc w:val="left"/>
        <w:spacing w:before="4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lineRule="auto" w:line="330"/>
        <w:ind w:left="115" w:right="131"/>
      </w:pPr>
      <w:r>
        <w:pict>
          <v:group style="position:absolute;margin-left:39.375pt;margin-top:-1.07227pt;width:166.5pt;height:32.2492pt;mso-position-horizontal-relative:page;mso-position-vertical-relative:paragraph;z-index:-1758" coordorigin="787,-21" coordsize="3330,645">
            <v:shape style="position:absolute;left:1710;top:-14;width:2400;height:285" coordorigin="1710,-14" coordsize="2400,285" path="m1710,211l1710,38,1712,30,1715,23,1718,16,1722,9,1728,4,1733,-2,1740,-6,1747,-9,1754,-12,1762,-14,4058,-14,4092,4,4098,9,4102,16,4105,23,4108,30,4110,38,4110,219,4105,234,4098,248,4087,259,4073,266,4066,270,4058,271,1762,271,1754,270,1747,266,1740,263,1733,259,1728,253,1722,248,1718,241,1715,234,1712,227,1710,219,1710,211xe" filled="t" fillcolor="#F4F5F6" stroked="f">
              <v:path arrowok="t"/>
              <v:fill/>
            </v:shape>
            <v:shape style="position:absolute;left:795;top:331;width:1080;height:285" coordorigin="795,331" coordsize="1080,285" path="m795,556l795,383,797,375,800,368,803,361,807,354,813,349,818,343,825,339,832,336,839,333,847,331,1823,331,1857,349,1863,354,1867,361,1870,368,1873,375,1875,383,1875,564,1870,579,1867,586,1857,598,1852,604,1838,611,1831,615,1823,616,847,616,839,615,832,611,825,608,818,604,813,598,807,593,803,586,800,579,797,572,795,564,795,556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4"/>
          <w:w w:val="122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7"/>
          <w:w w:val="12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4"/>
          <w:w w:val="122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4"/>
          <w:w w:val="122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50"/>
          <w:w w:val="122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22"/>
          <w:sz w:val="20"/>
          <w:szCs w:val="20"/>
        </w:rPr>
        <w:t>@Tag("integration")</w:t>
      </w:r>
      <w:r>
        <w:rPr>
          <w:rFonts w:cs="Courier New" w:hAnsi="Courier New" w:eastAsia="Courier New" w:ascii="Courier New"/>
          <w:color w:val="111726"/>
          <w:spacing w:val="-60"/>
          <w:w w:val="122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-13"/>
          <w:w w:val="116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19"/>
          <w:w w:val="11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116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3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2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4"/>
          <w:w w:val="119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2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4"/>
          <w:w w:val="119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14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-4"/>
          <w:w w:val="12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5"/>
          <w:w w:val="12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Oll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8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5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26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13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00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5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mvn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test</w:t>
      </w:r>
      <w:r>
        <w:rPr>
          <w:rFonts w:cs="Courier New" w:hAnsi="Courier New" w:eastAsia="Courier New" w:ascii="Courier New"/>
          <w:color w:val="111726"/>
          <w:spacing w:val="-6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4"/>
          <w:w w:val="119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ss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4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9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0"/>
          <w:w w:val="10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09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1"/>
          <w:w w:val="109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0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9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9"/>
          <w:w w:val="10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9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9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2"/>
          <w:w w:val="109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9"/>
          <w:sz w:val="21"/>
          <w:szCs w:val="21"/>
        </w:rPr>
        <w:t>ﬁ</w:t>
      </w:r>
      <w:r>
        <w:rPr>
          <w:rFonts w:cs="Times New Roman" w:hAnsi="Times New Roman" w:eastAsia="Times New Roman" w:ascii="Times New Roman"/>
          <w:color w:val="111726"/>
          <w:spacing w:val="-2"/>
          <w:w w:val="109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38"/>
          <w:w w:val="10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ﬁ</w:t>
      </w:r>
      <w:r>
        <w:rPr>
          <w:rFonts w:cs="Times New Roman" w:hAnsi="Times New Roman" w:eastAsia="Times New Roman" w:ascii="Times New Roman"/>
          <w:color w:val="111726"/>
          <w:spacing w:val="3"/>
          <w:w w:val="100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1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6"/>
          <w:w w:val="118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29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4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-5"/>
          <w:w w:val="118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-7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Q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6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4"/>
          <w:w w:val="118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0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1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"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4"/>
          <w:w w:val="11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1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Ü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"</w:t>
      </w:r>
      <w:r>
        <w:rPr>
          <w:rFonts w:cs="Times New Roman" w:hAnsi="Times New Roman" w:eastAsia="Times New Roman" w:ascii="Times New Roman"/>
          <w:color w:val="111726"/>
          <w:spacing w:val="0"/>
          <w:w w:val="101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6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ind w:left="115"/>
        <w:sectPr>
          <w:pgSz w:w="11900" w:h="16840"/>
          <w:pgMar w:top="780" w:bottom="280" w:left="680" w:right="680"/>
        </w:sectPr>
      </w:pPr>
      <w:r>
        <w:rPr>
          <w:rFonts w:cs="Times New Roman" w:hAnsi="Times New Roman" w:eastAsia="Times New Roman" w:ascii="Times New Roman"/>
          <w:b/>
          <w:color w:val="111726"/>
          <w:spacing w:val="-7"/>
          <w:w w:val="97"/>
          <w:sz w:val="29"/>
          <w:szCs w:val="29"/>
        </w:rPr>
        <w:t>F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29"/>
          <w:szCs w:val="29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-18"/>
          <w:w w:val="112"/>
          <w:sz w:val="29"/>
          <w:szCs w:val="29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-24"/>
          <w:w w:val="95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29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9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9"/>
          <w:szCs w:val="29"/>
        </w:rPr>
        <w:t>(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9"/>
          <w:szCs w:val="29"/>
        </w:rPr>
        <w:t>2</w:t>
      </w:r>
      <w:r>
        <w:rPr>
          <w:rFonts w:cs="Times New Roman" w:hAnsi="Times New Roman" w:eastAsia="Times New Roman" w:ascii="Times New Roman"/>
          <w:b/>
          <w:color w:val="111726"/>
          <w:spacing w:val="3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24"/>
          <w:w w:val="95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29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29"/>
          <w:szCs w:val="29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19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9"/>
          <w:szCs w:val="29"/>
        </w:rPr>
        <w:t>,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86"/>
          <w:sz w:val="29"/>
          <w:szCs w:val="29"/>
        </w:rPr>
        <w:t>V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29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9"/>
          <w:szCs w:val="29"/>
        </w:rPr>
        <w:t>+</w:t>
      </w:r>
      <w:r>
        <w:rPr>
          <w:rFonts w:cs="Times New Roman" w:hAnsi="Times New Roman" w:eastAsia="Times New Roman" w:ascii="Times New Roman"/>
          <w:b/>
          <w:color w:val="111726"/>
          <w:spacing w:val="2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95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20"/>
          <w:sz w:val="29"/>
          <w:szCs w:val="29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24"/>
          <w:w w:val="95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29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87"/>
          <w:sz w:val="29"/>
          <w:szCs w:val="29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29"/>
          <w:szCs w:val="29"/>
        </w:rPr>
        <w:t>b</w:t>
      </w:r>
      <w:r>
        <w:rPr>
          <w:rFonts w:cs="Times New Roman" w:hAnsi="Times New Roman" w:eastAsia="Times New Roman" w:ascii="Times New Roman"/>
          <w:b/>
          <w:color w:val="111726"/>
          <w:spacing w:val="-9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4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y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)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9"/>
          <w:szCs w:val="29"/>
        </w:rPr>
      </w:r>
    </w:p>
    <w:p>
      <w:pPr>
        <w:rPr>
          <w:sz w:val="9"/>
          <w:szCs w:val="9"/>
        </w:rPr>
        <w:jc w:val="left"/>
        <w:spacing w:before="3" w:lineRule="exact" w:line="80"/>
      </w:pPr>
      <w:r>
        <w:rPr>
          <w:sz w:val="9"/>
          <w:szCs w:val="9"/>
        </w:rPr>
      </w:r>
    </w:p>
    <w:tbl>
      <w:tblPr>
        <w:tblW w:w="0" w:type="auto"/>
        <w:tblLook w:val="01E0"/>
        <w:jc w:val="left"/>
        <w:tblInd w:w="10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85" w:hRule="exact"/>
        </w:trPr>
        <w:tc>
          <w:tcPr>
            <w:tcW w:w="262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849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-17"/>
                <w:w w:val="94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5"/>
                <w:w w:val="12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11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68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3502" w:right="3504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96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109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30" w:hRule="exact"/>
        </w:trPr>
        <w:tc>
          <w:tcPr>
            <w:tcW w:w="262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20"/>
                <w:szCs w:val="20"/>
              </w:rPr>
              <w:jc w:val="left"/>
              <w:spacing w:before="16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ourier New" w:hAnsi="Courier New" w:eastAsia="Courier New" w:ascii="Courier New"/>
                <w:sz w:val="19"/>
                <w:szCs w:val="19"/>
              </w:rPr>
              <w:jc w:val="left"/>
              <w:ind w:left="209"/>
            </w:pPr>
            <w:r>
              <w:rPr>
                <w:rFonts w:cs="Courier New" w:hAnsi="Courier New" w:eastAsia="Courier New" w:ascii="Courier New"/>
                <w:color w:val="111726"/>
                <w:spacing w:val="0"/>
                <w:w w:val="101"/>
                <w:sz w:val="19"/>
                <w:szCs w:val="19"/>
              </w:rPr>
              <w:t>pipelineApi.test.ts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19"/>
                <w:szCs w:val="19"/>
              </w:rPr>
            </w:r>
          </w:p>
        </w:tc>
        <w:tc>
          <w:tcPr>
            <w:tcW w:w="768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47" w:right="779"/>
            </w:pP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2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112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2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10"/>
                <w:w w:val="11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1"/>
                <w:w w:val="119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8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ou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-9"/>
                <w:w w:val="119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24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9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9"/>
                <w:sz w:val="20"/>
                <w:szCs w:val="20"/>
              </w:rPr>
              <w:t>TT</w:t>
            </w:r>
            <w:r>
              <w:rPr>
                <w:rFonts w:cs="Times New Roman" w:hAnsi="Times New Roman" w:eastAsia="Times New Roman" w:ascii="Times New Roman"/>
                <w:color w:val="111726"/>
                <w:spacing w:val="-8"/>
                <w:w w:val="109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9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09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9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9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9"/>
                <w:w w:val="10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429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3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500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2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hun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2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12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15" w:hRule="exact"/>
        </w:trPr>
        <w:tc>
          <w:tcPr>
            <w:tcW w:w="262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20"/>
                <w:szCs w:val="20"/>
              </w:rPr>
              <w:jc w:val="left"/>
              <w:spacing w:before="16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ourier New" w:hAnsi="Courier New" w:eastAsia="Courier New" w:ascii="Courier New"/>
                <w:sz w:val="19"/>
                <w:szCs w:val="19"/>
              </w:rPr>
              <w:jc w:val="left"/>
              <w:ind w:left="209"/>
            </w:pPr>
            <w:r>
              <w:rPr>
                <w:rFonts w:cs="Courier New" w:hAnsi="Courier New" w:eastAsia="Courier New" w:ascii="Courier New"/>
                <w:color w:val="111726"/>
                <w:spacing w:val="0"/>
                <w:w w:val="101"/>
                <w:sz w:val="19"/>
                <w:szCs w:val="19"/>
              </w:rPr>
              <w:t>usePipeline.test.ts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19"/>
                <w:szCs w:val="19"/>
              </w:rPr>
            </w:r>
          </w:p>
        </w:tc>
        <w:tc>
          <w:tcPr>
            <w:tcW w:w="768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47" w:right="611"/>
            </w:pP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6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6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6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6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Ü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ä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31"/>
                <w:w w:val="11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22"/>
                <w:w w:val="11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→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unn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14"/>
                <w:w w:val="118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→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7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1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8"/>
                <w:w w:val="114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20"/>
          <w:szCs w:val="20"/>
        </w:rPr>
        <w:jc w:val="left"/>
        <w:spacing w:before="1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74"/>
        <w:ind w:left="115"/>
      </w:pPr>
      <w:r>
        <w:pict>
          <v:group style="position:absolute;margin-left:48pt;margin-top:83.25pt;width:115.5pt;height:14.2492pt;mso-position-horizontal-relative:page;mso-position-vertical-relative:page;z-index:-1756" coordorigin="960,1665" coordsize="2310,285">
            <v:shape style="position:absolute;left:960;top:1665;width:2310;height:285" coordorigin="960,1665" coordsize="2310,285" path="m960,1890l960,1717,962,1709,965,1702,968,1695,972,1688,978,1683,983,1677,990,1673,997,1670,1004,1667,1012,1665,3218,1665,3265,1702,3268,1709,3270,1717,3270,1898,3265,1913,3262,1920,3252,1932,3247,1938,3233,1945,3226,1948,3218,1950,1012,1950,1004,1948,997,1945,990,1942,983,1938,978,1932,972,1927,968,1920,965,1913,962,1906,960,1898,960,1890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48pt;margin-top:-47.9973pt;width:115.5pt;height:14.2492pt;mso-position-horizontal-relative:page;mso-position-vertical-relative:paragraph;z-index:-1755" coordorigin="960,-960" coordsize="2310,285">
            <v:shape style="position:absolute;left:960;top:-960;width:2310;height:285" coordorigin="960,-960" coordsize="2310,285" path="m960,-735l960,-908,962,-916,965,-923,968,-930,972,-937,978,-942,983,-948,990,-952,997,-955,1004,-958,1012,-960,3218,-960,3252,-942,3258,-937,3262,-930,3265,-923,3268,-916,3270,-908,3270,-727,3265,-712,3258,-698,3247,-687,3233,-680,3226,-676,3218,-675,1012,-675,1004,-676,997,-680,990,-683,983,-687,978,-693,972,-698,968,-705,965,-712,962,-719,960,-727,960,-735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1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3"/>
          <w:w w:val="10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9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4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6"/>
          <w:w w:val="10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3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3"/>
          <w:w w:val="89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"/>
          <w:w w:val="121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7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7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6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19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9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9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hu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19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9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9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1"/>
          <w:w w:val="11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11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4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0"/>
          <w:szCs w:val="10"/>
        </w:rPr>
        <w:jc w:val="left"/>
        <w:spacing w:before="4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115"/>
      </w:pPr>
      <w:r>
        <w:pict>
          <v:group style="position:absolute;margin-left:143.25pt;margin-top:-0.697265pt;width:90pt;height:14.2492pt;mso-position-horizontal-relative:page;mso-position-vertical-relative:paragraph;z-index:-1754" coordorigin="2865,-14" coordsize="1800,285">
            <v:shape style="position:absolute;left:2865;top:-14;width:1800;height:285" coordorigin="2865,-14" coordsize="1800,285" path="m2865,211l2865,38,2867,30,2870,23,2873,16,2877,9,2883,4,2888,-2,2895,-6,2902,-9,2909,-12,2917,-14,4613,-14,4647,4,4653,9,4657,16,4660,23,4663,30,4665,38,4665,219,4663,227,4660,234,4657,241,4653,248,4647,253,4642,259,4635,263,4628,266,4621,270,4613,271,2917,271,2909,270,2902,266,2895,263,2888,259,2883,253,2877,248,2873,241,2870,234,2867,227,2865,219,2865,211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111726"/>
          <w:spacing w:val="-2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"/>
          <w:w w:val="115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2"/>
          <w:w w:val="11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5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ü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12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-2"/>
          <w:w w:val="11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29"/>
          <w:w w:val="115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15"/>
          <w:sz w:val="20"/>
          <w:szCs w:val="20"/>
        </w:rPr>
        <w:t>ReadableStream</w:t>
      </w:r>
      <w:r>
        <w:rPr>
          <w:rFonts w:cs="Courier New" w:hAnsi="Courier New" w:eastAsia="Courier New" w:ascii="Courier New"/>
          <w:color w:val="111726"/>
          <w:spacing w:val="-60"/>
          <w:w w:val="115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2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3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7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14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3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9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14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mm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47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—</w:t>
      </w:r>
      <w:r>
        <w:rPr>
          <w:rFonts w:cs="Times New Roman" w:hAnsi="Times New Roman" w:eastAsia="Times New Roman" w:ascii="Times New Roman"/>
          <w:color w:val="111726"/>
          <w:spacing w:val="1"/>
          <w:w w:val="8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4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4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6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8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2"/>
          <w:w w:val="107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2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24"/>
          <w:szCs w:val="24"/>
        </w:rPr>
        <w:jc w:val="left"/>
        <w:spacing w:before="14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spacing w:lineRule="exact" w:line="260"/>
        <w:ind w:left="115"/>
      </w:pPr>
      <w:r>
        <w:pict>
          <v:group style="position:absolute;margin-left:39.75pt;margin-top:556.875pt;width:516pt;height:0pt;mso-position-horizontal-relative:page;mso-position-vertical-relative:page;z-index:-1757" coordorigin="795,11137" coordsize="10320,0">
            <v:shape style="position:absolute;left:795;top:11137;width:10320;height:0" coordorigin="795,11137" coordsize="10320,0" path="m795,11137l11115,11137e" filled="f" stroked="t" strokeweight="0.85pt" strokecolor="#E4E7EB">
              <v:path arrowok="t"/>
            </v:shape>
            <w10:wrap type="none"/>
          </v:group>
        </w:pict>
      </w:r>
      <w:r>
        <w:pict>
          <v:group style="position:absolute;margin-left:260.25pt;margin-top:110.287pt;width:87pt;height:14.2492pt;mso-position-horizontal-relative:page;mso-position-vertical-relative:paragraph;z-index:-1753" coordorigin="5205,2206" coordsize="1740,285">
            <v:shape style="position:absolute;left:5205;top:2206;width:1740;height:285" coordorigin="5205,2206" coordsize="1740,285" path="m5205,2431l5205,2258,5207,2250,5210,2243,5213,2235,5217,2229,5223,2223,5228,2218,5235,2213,5242,2210,5249,2207,5257,2206,6893,2206,6927,2223,6933,2229,6937,2235,6940,2243,6943,2250,6945,2258,6945,2439,6908,2486,6893,2491,5257,2491,5210,2454,5205,2439,5205,2431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spacing w:val="-24"/>
          <w:w w:val="95"/>
          <w:position w:val="-5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position w:val="-5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29"/>
          <w:position w:val="-5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position w:val="-5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17"/>
          <w:position w:val="-5"/>
          <w:sz w:val="29"/>
          <w:szCs w:val="29"/>
        </w:rPr>
        <w:t>b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position w:val="-5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9"/>
          <w:position w:val="-5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9"/>
          <w:w w:val="110"/>
          <w:position w:val="-5"/>
          <w:sz w:val="29"/>
          <w:szCs w:val="29"/>
        </w:rPr>
        <w:t>k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position w:val="-5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position w:val="-5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28"/>
          <w:position w:val="-5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3"/>
          <w:w w:val="129"/>
          <w:position w:val="-5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position w:val="-5"/>
          <w:sz w:val="29"/>
          <w:szCs w:val="29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3"/>
          <w:position w:val="-5"/>
          <w:sz w:val="29"/>
          <w:szCs w:val="29"/>
        </w:rPr>
        <w:t>B</w:t>
      </w:r>
      <w:r>
        <w:rPr>
          <w:rFonts w:cs="Times New Roman" w:hAnsi="Times New Roman" w:eastAsia="Times New Roman" w:ascii="Times New Roman"/>
          <w:b/>
          <w:color w:val="111726"/>
          <w:spacing w:val="-1"/>
          <w:w w:val="132"/>
          <w:position w:val="-5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2"/>
          <w:w w:val="121"/>
          <w:position w:val="-5"/>
          <w:sz w:val="29"/>
          <w:szCs w:val="29"/>
        </w:rPr>
        <w:t>w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position w:val="-5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9"/>
          <w:position w:val="-5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position w:val="-5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position w:val="-5"/>
          <w:sz w:val="29"/>
          <w:szCs w:val="29"/>
        </w:rPr>
        <w:t>un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position w:val="-5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9"/>
          <w:szCs w:val="29"/>
        </w:rPr>
      </w:r>
    </w:p>
    <w:p>
      <w:pPr>
        <w:rPr>
          <w:sz w:val="24"/>
          <w:szCs w:val="24"/>
        </w:rPr>
        <w:jc w:val="left"/>
        <w:spacing w:before="6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10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85" w:hRule="exact"/>
        </w:trPr>
        <w:tc>
          <w:tcPr>
            <w:tcW w:w="244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9"/>
                <w:szCs w:val="19"/>
              </w:rPr>
              <w:jc w:val="left"/>
              <w:spacing w:before="5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839" w:right="839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4"/>
                <w:w w:val="8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7"/>
                <w:w w:val="109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9"/>
                <w:szCs w:val="19"/>
              </w:rPr>
              <w:jc w:val="left"/>
              <w:spacing w:before="5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346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w w:val="103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1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2"/>
                <w:w w:val="120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06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9"/>
                <w:szCs w:val="19"/>
              </w:rPr>
              <w:jc w:val="left"/>
              <w:spacing w:before="5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2647" w:right="2644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w w:val="9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2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5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4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22" w:hRule="exact"/>
        </w:trPr>
        <w:tc>
          <w:tcPr>
            <w:tcW w:w="244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9"/>
                <w:szCs w:val="19"/>
              </w:rPr>
              <w:jc w:val="left"/>
              <w:spacing w:before="5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w w:val="89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111726"/>
                <w:w w:val="92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w w:val="8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9"/>
                <w:szCs w:val="19"/>
              </w:rPr>
              <w:jc w:val="left"/>
              <w:spacing w:before="5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117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06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9"/>
                <w:szCs w:val="19"/>
              </w:rPr>
              <w:jc w:val="left"/>
              <w:spacing w:before="5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52" w:right="688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J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17"/>
                <w:w w:val="12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2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12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8"/>
                <w:w w:val="12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j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9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11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111726"/>
                <w:spacing w:val="-9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8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10"/>
                <w:w w:val="118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45" w:hRule="exact"/>
        </w:trPr>
        <w:tc>
          <w:tcPr>
            <w:tcW w:w="244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w w:val="11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8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ﬁ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w w:val="9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606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39"/>
              <w:ind w:left="152" w:right="229" w:firstLine="60"/>
            </w:pPr>
            <w:r>
              <w:rPr>
                <w:rFonts w:cs="Courier New" w:hAnsi="Courier New" w:eastAsia="Courier New" w:ascii="Courier New"/>
                <w:color w:val="111726"/>
                <w:spacing w:val="0"/>
                <w:w w:val="100"/>
                <w:sz w:val="19"/>
                <w:szCs w:val="19"/>
              </w:rPr>
              <w:t>ArgumentCaptor</w:t>
            </w:r>
            <w:r>
              <w:rPr>
                <w:rFonts w:cs="Courier New" w:hAnsi="Courier New" w:eastAsia="Courier New" w:ascii="Courier New"/>
                <w:color w:val="111726"/>
                <w:spacing w:val="7"/>
                <w:w w:val="100"/>
                <w:sz w:val="19"/>
                <w:szCs w:val="19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ü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8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29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un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2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17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15" w:hRule="exact"/>
        </w:trPr>
        <w:tc>
          <w:tcPr>
            <w:tcW w:w="244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49" w:right="831"/>
            </w:pPr>
            <w:r>
              <w:rPr>
                <w:rFonts w:cs="Times New Roman" w:hAnsi="Times New Roman" w:eastAsia="Times New Roman" w:ascii="Times New Roman"/>
                <w:color w:val="111726"/>
                <w:w w:val="11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q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w w:val="9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606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2"/>
            </w:pPr>
            <w:r>
              <w:rPr>
                <w:rFonts w:cs="Times New Roman" w:hAnsi="Times New Roman" w:eastAsia="Times New Roman" w:ascii="Times New Roman"/>
                <w:color w:val="111726"/>
                <w:w w:val="103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5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ﬁ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14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5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5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un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10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15" w:hRule="exact"/>
        </w:trPr>
        <w:tc>
          <w:tcPr>
            <w:tcW w:w="244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w w:val="8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8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06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52" w:right="1012"/>
            </w:pPr>
            <w:r>
              <w:rPr>
                <w:rFonts w:cs="Times New Roman" w:hAnsi="Times New Roman" w:eastAsia="Times New Roman" w:ascii="Times New Roman"/>
                <w:color w:val="111726"/>
                <w:w w:val="89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05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Oll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xi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25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3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0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9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nn</w:t>
            </w:r>
            <w:r>
              <w:rPr>
                <w:rFonts w:cs="Times New Roman" w:hAnsi="Times New Roman" w:eastAsia="Times New Roman" w:ascii="Times New Roman"/>
                <w:color w:val="111726"/>
                <w:spacing w:val="1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85" w:hRule="exact"/>
        </w:trPr>
        <w:tc>
          <w:tcPr>
            <w:tcW w:w="244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2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-13"/>
                <w:w w:val="12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10"/>
                <w:w w:val="11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117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06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2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hun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8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1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30" w:hRule="exact"/>
        </w:trPr>
        <w:tc>
          <w:tcPr>
            <w:tcW w:w="244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w w:val="9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w w:val="111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color w:val="111726"/>
                <w:w w:val="9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60"/>
              <w:ind w:left="149" w:right="576"/>
            </w:pPr>
            <w:r>
              <w:rPr>
                <w:rFonts w:cs="Times New Roman" w:hAnsi="Times New Roman" w:eastAsia="Times New Roman" w:ascii="Times New Roman"/>
                <w:color w:val="111726"/>
                <w:sz w:val="20"/>
                <w:szCs w:val="20"/>
              </w:rPr>
              <w:t>Ni</w:t>
            </w:r>
            <w:r>
              <w:rPr>
                <w:rFonts w:cs="Times New Roman" w:hAnsi="Times New Roman" w:eastAsia="Times New Roman" w:ascii="Times New Roman"/>
                <w:color w:val="111726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w w:val="137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05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06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2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7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7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7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7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5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ss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0"/>
                <w:sz w:val="20"/>
                <w:szCs w:val="20"/>
              </w:rPr>
              <w:t>—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14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-8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9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8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8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36"/>
          <w:szCs w:val="36"/>
        </w:rPr>
        <w:jc w:val="left"/>
        <w:spacing w:before="90"/>
        <w:ind w:left="115"/>
      </w:pPr>
      <w:r>
        <w:rPr>
          <w:rFonts w:cs="Times New Roman" w:hAnsi="Times New Roman" w:eastAsia="Times New Roman" w:ascii="Times New Roman"/>
          <w:b/>
          <w:color w:val="111726"/>
          <w:w w:val="90"/>
          <w:sz w:val="36"/>
          <w:szCs w:val="36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00"/>
          <w:sz w:val="36"/>
          <w:szCs w:val="36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36"/>
          <w:szCs w:val="36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36"/>
          <w:szCs w:val="36"/>
        </w:rPr>
        <w:t>h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36"/>
          <w:szCs w:val="36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28"/>
          <w:sz w:val="36"/>
          <w:szCs w:val="36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3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13"/>
          <w:w w:val="110"/>
          <w:sz w:val="36"/>
          <w:szCs w:val="36"/>
        </w:rPr>
        <w:t>k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36"/>
          <w:szCs w:val="36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36"/>
          <w:szCs w:val="36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-11"/>
          <w:w w:val="100"/>
          <w:sz w:val="36"/>
          <w:szCs w:val="36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36"/>
          <w:szCs w:val="36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1"/>
          <w:sz w:val="36"/>
          <w:szCs w:val="36"/>
        </w:rPr>
        <w:t>Q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36"/>
          <w:szCs w:val="36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0"/>
          <w:sz w:val="36"/>
          <w:szCs w:val="36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36"/>
          <w:szCs w:val="36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36"/>
          <w:szCs w:val="36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-8"/>
          <w:w w:val="128"/>
          <w:sz w:val="36"/>
          <w:szCs w:val="36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20"/>
          <w:sz w:val="36"/>
          <w:szCs w:val="36"/>
        </w:rPr>
        <w:t>ä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36"/>
          <w:szCs w:val="36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36"/>
          <w:szCs w:val="36"/>
        </w:rPr>
      </w:r>
    </w:p>
    <w:p>
      <w:pPr>
        <w:rPr>
          <w:sz w:val="24"/>
          <w:szCs w:val="24"/>
        </w:rPr>
        <w:jc w:val="left"/>
        <w:spacing w:before="14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ind w:left="115"/>
      </w:pPr>
      <w:r>
        <w:rPr>
          <w:rFonts w:cs="Times New Roman" w:hAnsi="Times New Roman" w:eastAsia="Times New Roman" w:ascii="Times New Roman"/>
          <w:b/>
          <w:color w:val="111726"/>
          <w:w w:val="92"/>
          <w:sz w:val="29"/>
          <w:szCs w:val="29"/>
        </w:rPr>
        <w:t>C</w:t>
      </w:r>
      <w:r>
        <w:rPr>
          <w:rFonts w:cs="Times New Roman" w:hAnsi="Times New Roman" w:eastAsia="Times New Roman" w:ascii="Times New Roman"/>
          <w:b/>
          <w:color w:val="111726"/>
          <w:w w:val="115"/>
          <w:sz w:val="29"/>
          <w:szCs w:val="29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0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0"/>
          <w:sz w:val="29"/>
          <w:szCs w:val="29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h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20"/>
          <w:sz w:val="29"/>
          <w:szCs w:val="29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9"/>
          <w:szCs w:val="29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nz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29"/>
          <w:szCs w:val="29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9"/>
          <w:szCs w:val="29"/>
        </w:rPr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409"/>
      </w:pPr>
      <w:r>
        <w:pict>
          <v:group style="position:absolute;margin-left:42pt;margin-top:4.55273pt;width:3.75pt;height:3.75pt;mso-position-horizontal-relative:page;mso-position-vertical-relative:paragraph;z-index:-1752" coordorigin="840,91" coordsize="75,75">
            <v:shape style="position:absolute;left:840;top:91;width:75;height:75" coordorigin="840,91" coordsize="75,75" path="m915,129l915,134,914,138,912,143,910,147,908,152,904,155,901,159,896,161,892,163,887,165,882,166,873,166,868,165,863,163,859,161,854,159,851,155,847,152,845,147,843,143,841,138,840,134,840,124,841,119,843,114,845,110,847,106,851,102,854,99,859,96,863,94,868,92,873,91,882,91,887,92,892,94,896,96,901,99,904,102,908,106,910,110,912,114,914,119,915,124,915,129xe" filled="t" fillcolor="#111726" stroked="f">
              <v:path arrowok="t"/>
              <v:fill/>
            </v:shape>
            <w10:wrap type="none"/>
          </v:group>
        </w:pict>
      </w:r>
      <w:r>
        <w:pict>
          <v:group style="position:absolute;margin-left:312.75pt;margin-top:-0.697265pt;width:66pt;height:14.2492pt;mso-position-horizontal-relative:page;mso-position-vertical-relative:paragraph;z-index:-1751" coordorigin="6255,-14" coordsize="1320,285">
            <v:shape style="position:absolute;left:6255;top:-14;width:1320;height:285" coordorigin="6255,-14" coordsize="1320,285" path="m6255,211l6255,38,6257,30,6260,23,6263,16,6267,9,6273,4,6278,-2,6285,-6,6292,-9,6299,-12,6307,-14,7523,-14,7557,4,7563,9,7567,16,7570,23,7573,30,7575,38,7575,219,7573,227,7570,234,7567,241,7531,270,7523,271,6307,271,6267,248,6260,234,6257,227,6255,219,6255,211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16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8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16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1"/>
          <w:w w:val="10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b/>
          <w:color w:val="111726"/>
          <w:spacing w:val="29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5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18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J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16"/>
          <w:w w:val="12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2"/>
          <w:w w:val="100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@Component</w:t>
      </w:r>
      <w:r>
        <w:rPr>
          <w:rFonts w:cs="Courier New" w:hAnsi="Courier New" w:eastAsia="Courier New" w:ascii="Courier New"/>
          <w:color w:val="111726"/>
          <w:spacing w:val="-6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ss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7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18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ﬁ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4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0"/>
          <w:szCs w:val="10"/>
        </w:rPr>
        <w:jc w:val="left"/>
        <w:spacing w:before="4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469"/>
      </w:pPr>
      <w:r>
        <w:pict>
          <v:group style="position:absolute;margin-left:54.75pt;margin-top:-0.697265pt;width:60pt;height:14.2492pt;mso-position-horizontal-relative:page;mso-position-vertical-relative:paragraph;z-index:-1750" coordorigin="1095,-14" coordsize="1200,285">
            <v:shape style="position:absolute;left:1095;top:-14;width:1200;height:285" coordorigin="1095,-14" coordsize="1200,285" path="m1095,211l1095,38,1097,30,1100,23,1103,16,1107,9,1113,4,1118,-2,1125,-6,1132,-9,1139,-12,1147,-14,2243,-14,2283,9,2290,23,2293,30,2295,38,2295,219,2290,234,2287,241,2277,253,2272,259,2258,266,2251,270,2243,271,1147,271,1139,270,1132,266,1125,263,1118,259,1113,253,1107,248,1103,241,1100,234,1097,227,1095,219,1095,211xe" filled="t" fillcolor="#F4F5F6" stroked="f">
              <v:path arrowok="t"/>
              <v:fill/>
            </v:shape>
            <w10:wrap type="none"/>
          </v:group>
        </w:pict>
      </w:r>
      <w:r>
        <w:rPr>
          <w:rFonts w:cs="Courier New" w:hAnsi="Courier New" w:eastAsia="Courier New" w:ascii="Courier New"/>
          <w:color w:val="111726"/>
          <w:sz w:val="20"/>
          <w:szCs w:val="20"/>
        </w:rPr>
        <w:t>BaseAgent</w:t>
      </w:r>
      <w:r>
        <w:rPr>
          <w:rFonts w:cs="Courier New" w:hAnsi="Courier New" w:eastAsia="Courier New" w:ascii="Courier New"/>
          <w:color w:val="111726"/>
          <w:spacing w:val="-6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6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5"/>
          <w:w w:val="11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6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2"/>
          <w:w w:val="114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-3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11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1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1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09"/>
          <w:sz w:val="21"/>
          <w:szCs w:val="21"/>
        </w:rPr>
        <w:t>ﬂ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ö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8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-4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-6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3"/>
          <w:w w:val="89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-3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01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409"/>
      </w:pPr>
      <w:r>
        <w:pict>
          <v:group style="position:absolute;margin-left:42pt;margin-top:4.55273pt;width:3.75pt;height:3.74925pt;mso-position-horizontal-relative:page;mso-position-vertical-relative:paragraph;z-index:-1749" coordorigin="840,91" coordsize="75,75">
            <v:shape style="position:absolute;left:840;top:91;width:75;height:75" coordorigin="840,91" coordsize="75,75" path="m915,129l915,134,914,138,912,143,910,147,908,152,904,155,901,159,896,161,892,163,887,165,882,166,873,166,868,165,863,163,859,161,854,159,851,155,847,152,845,147,843,143,841,138,840,134,840,124,841,119,843,114,845,110,847,106,851,102,854,99,859,96,863,94,868,92,873,91,882,91,887,92,892,94,896,96,901,99,904,102,908,106,910,110,912,114,914,119,915,124,915,129xe" filled="t" fillcolor="#111726" stroked="f">
              <v:path arrowok="t"/>
              <v:fill/>
            </v:shape>
            <w10:wrap type="none"/>
          </v:group>
        </w:pict>
      </w:r>
      <w:r>
        <w:pict>
          <v:group style="position:absolute;margin-left:360.75pt;margin-top:-0.697265pt;width:66pt;height:14.2492pt;mso-position-horizontal-relative:page;mso-position-vertical-relative:paragraph;z-index:-1748" coordorigin="7215,-14" coordsize="1320,285">
            <v:shape style="position:absolute;left:7215;top:-14;width:1320;height:285" coordorigin="7215,-14" coordsize="1320,285" path="m7215,211l7215,38,7217,30,7220,23,7223,16,7227,9,7233,4,7238,-2,7245,-6,7252,-9,7259,-12,7267,-14,8483,-14,8517,4,8523,9,8527,16,8530,23,8533,30,8535,38,8535,219,8530,234,8527,241,8517,253,8512,259,8498,266,8491,270,8483,271,7267,271,7259,270,7252,266,7245,263,7238,259,7233,253,7227,248,7223,241,7220,234,7217,227,7215,219,7215,211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495.75pt;margin-top:-0.697265pt;width:24pt;height:14.2492pt;mso-position-horizontal-relative:page;mso-position-vertical-relative:paragraph;z-index:-1747" coordorigin="9915,-14" coordsize="480,285">
            <v:shape style="position:absolute;left:9915;top:-14;width:480;height:285" coordorigin="9915,-14" coordsize="480,285" path="m9915,211l9915,38,9917,30,9920,23,9923,16,9927,9,9933,4,9938,-2,9945,-6,9952,-9,9959,-12,9967,-14,10343,-14,10358,-9,10372,-2,10377,4,10383,9,10387,16,10390,23,10393,30,10395,38,10395,219,10390,234,10387,241,10377,253,10372,259,10358,266,10351,270,10343,271,9967,271,9959,270,9952,266,9945,263,9938,259,9933,253,9927,248,9923,241,9920,234,9917,227,9915,219,9915,211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nd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1"/>
          <w:w w:val="116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8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1"/>
          <w:sz w:val="21"/>
          <w:szCs w:val="21"/>
        </w:rPr>
        <w:t>j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18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5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4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17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4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1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29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-3"/>
          <w:w w:val="11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6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49"/>
          <w:w w:val="117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@Qualifier</w:t>
      </w:r>
      <w:r>
        <w:rPr>
          <w:rFonts w:cs="Courier New" w:hAnsi="Courier New" w:eastAsia="Courier New" w:ascii="Courier New"/>
          <w:color w:val="111726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ji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1"/>
          <w:w w:val="112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-7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0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31"/>
          <w:w w:val="100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new</w:t>
      </w:r>
      <w:r>
        <w:rPr>
          <w:rFonts w:cs="Courier New" w:hAnsi="Courier New" w:eastAsia="Courier New" w:ascii="Courier New"/>
          <w:color w:val="111726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89"/>
        <w:ind w:left="409"/>
      </w:pPr>
      <w:r>
        <w:rPr>
          <w:rFonts w:cs="Times New Roman" w:hAnsi="Times New Roman" w:eastAsia="Times New Roman" w:ascii="Times New Roman"/>
          <w:color w:val="111726"/>
          <w:w w:val="95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w w:val="127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color w:val="111726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-2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3"/>
          <w:w w:val="11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409"/>
      </w:pPr>
      <w:r>
        <w:pict>
          <v:group style="position:absolute;margin-left:42pt;margin-top:4.55273pt;width:3.75pt;height:3.74925pt;mso-position-horizontal-relative:page;mso-position-vertical-relative:paragraph;z-index:-1746" coordorigin="840,91" coordsize="75,75">
            <v:shape style="position:absolute;left:840;top:91;width:75;height:75" coordorigin="840,91" coordsize="75,75" path="m915,129l915,134,914,138,912,143,910,147,908,152,904,155,901,159,896,161,892,163,887,165,882,166,873,166,868,165,863,163,859,161,854,159,851,155,847,152,845,147,843,143,841,138,840,134,840,124,841,119,843,114,845,110,847,106,851,102,854,99,859,96,863,94,868,92,873,91,882,91,887,92,892,94,896,96,901,99,904,102,908,106,910,110,912,114,914,119,915,124,915,129xe" filled="t" fillcolor="#111726" stroked="f">
              <v:path arrowok="t"/>
              <v:fill/>
            </v:shape>
            <w10:wrap type="none"/>
          </v:group>
        </w:pict>
      </w:r>
      <w:r>
        <w:pict>
          <v:group style="position:absolute;margin-left:146.25pt;margin-top:-0.697265pt;width:84pt;height:14.2492pt;mso-position-horizontal-relative:page;mso-position-vertical-relative:paragraph;z-index:-1745" coordorigin="2925,-14" coordsize="1680,285">
            <v:shape style="position:absolute;left:2925;top:-14;width:1680;height:285" coordorigin="2925,-14" coordsize="1680,285" path="m2925,211l2925,38,2927,30,2930,23,2933,16,2977,-14,4553,-14,4600,23,4603,30,4605,38,4605,219,4600,234,4597,241,4587,253,4582,259,4568,266,4561,270,4553,271,2977,271,2969,270,2962,266,2955,263,2948,259,2943,253,2937,248,2933,241,2930,234,2927,227,2925,219,2925,211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w w:val="8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11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18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3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15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2"/>
          <w:w w:val="100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PipelineAgent</w:t>
      </w:r>
      <w:r>
        <w:rPr>
          <w:rFonts w:cs="Courier New" w:hAnsi="Courier New" w:eastAsia="Courier New" w:ascii="Courier New"/>
          <w:color w:val="111726"/>
          <w:spacing w:val="-6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8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5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5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ö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1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2"/>
          <w:w w:val="114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ü</w:t>
      </w:r>
      <w:r>
        <w:rPr>
          <w:rFonts w:cs="Times New Roman" w:hAnsi="Times New Roman" w:eastAsia="Times New Roman" w:ascii="Times New Roman"/>
          <w:color w:val="111726"/>
          <w:spacing w:val="-3"/>
          <w:w w:val="114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20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25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lineRule="auto" w:line="342"/>
        <w:ind w:left="409" w:right="115" w:firstLine="60"/>
        <w:sectPr>
          <w:pgSz w:w="11900" w:h="16840"/>
          <w:pgMar w:top="780" w:bottom="280" w:left="680" w:right="680"/>
        </w:sectPr>
      </w:pPr>
      <w:r>
        <w:pict>
          <v:group style="position:absolute;margin-left:42pt;margin-top:4.55273pt;width:3.75pt;height:3.74925pt;mso-position-horizontal-relative:page;mso-position-vertical-relative:paragraph;z-index:-1744" coordorigin="840,91" coordsize="75,75">
            <v:shape style="position:absolute;left:840;top:91;width:75;height:75" coordorigin="840,91" coordsize="75,75" path="m915,129l915,134,914,138,912,143,910,147,908,152,904,155,901,159,896,161,892,163,887,165,882,166,873,166,868,165,863,163,859,161,854,159,851,155,847,152,845,147,843,143,841,138,840,134,840,124,841,119,843,114,845,110,847,106,851,102,854,98,859,96,863,94,868,92,873,91,882,91,887,92,892,94,896,96,901,98,904,102,908,106,910,110,912,114,914,119,915,124,915,129xe" filled="t" fillcolor="#111726" stroked="f">
              <v:path arrowok="t"/>
              <v:fill/>
            </v:shape>
            <w10:wrap type="none"/>
          </v:group>
        </w:pict>
      </w:r>
      <w:r>
        <w:pict>
          <v:group style="position:absolute;margin-left:54.75pt;margin-top:-0.697265pt;width:42pt;height:14.2492pt;mso-position-horizontal-relative:page;mso-position-vertical-relative:paragraph;z-index:-1743" coordorigin="1095,-14" coordsize="840,285">
            <v:shape style="position:absolute;left:1095;top:-14;width:840;height:285" coordorigin="1095,-14" coordsize="840,285" path="m1095,211l1095,38,1097,30,1100,23,1103,16,1107,9,1113,4,1118,-2,1125,-6,1132,-9,1139,-12,1147,-14,1883,-14,1912,-2,1917,4,1923,9,1927,16,1930,23,1933,30,1935,38,1935,219,1930,234,1927,241,1917,253,1912,259,1898,266,1891,270,1883,271,1147,271,1139,270,1132,266,1125,263,1118,259,1113,253,1107,248,1103,241,1100,234,1097,227,1095,219,1095,211xe" filled="t" fillcolor="#F4F5F6" stroked="f">
              <v:path arrowok="t"/>
              <v:fill/>
            </v:shape>
            <w10:wrap type="none"/>
          </v:group>
        </w:pict>
      </w:r>
      <w:hyperlink r:id="rId5">
        <w:r>
          <w:rPr>
            <w:rFonts w:cs="Gill Sans MT" w:hAnsi="Gill Sans MT" w:eastAsia="Gill Sans MT" w:ascii="Gill Sans MT"/>
            <w:b/>
            <w:color w:val="111726"/>
            <w:w w:val="61"/>
            <w:sz w:val="20"/>
            <w:szCs w:val="20"/>
          </w:rPr>
          <w:t>@</w:t>
        </w:r>
        <w:r>
          <w:rPr>
            <w:rFonts w:cs="Gill Sans MT" w:hAnsi="Gill Sans MT" w:eastAsia="Gill Sans MT" w:ascii="Gill Sans MT"/>
            <w:b/>
            <w:color w:val="111726"/>
            <w:w w:val="68"/>
            <w:sz w:val="20"/>
            <w:szCs w:val="20"/>
          </w:rPr>
          <w:t>O</w:t>
        </w:r>
        <w:r>
          <w:rPr>
            <w:rFonts w:cs="Gill Sans MT" w:hAnsi="Gill Sans MT" w:eastAsia="Gill Sans MT" w:ascii="Gill Sans MT"/>
            <w:b/>
            <w:color w:val="111726"/>
            <w:w w:val="134"/>
            <w:sz w:val="20"/>
            <w:szCs w:val="20"/>
          </w:rPr>
          <w:t>r</w:t>
        </w:r>
        <w:r>
          <w:rPr>
            <w:rFonts w:cs="Gill Sans MT" w:hAnsi="Gill Sans MT" w:eastAsia="Gill Sans MT" w:ascii="Gill Sans MT"/>
            <w:b/>
            <w:color w:val="111726"/>
            <w:w w:val="103"/>
            <w:sz w:val="20"/>
            <w:szCs w:val="20"/>
          </w:rPr>
          <w:t>d</w:t>
        </w:r>
        <w:r>
          <w:rPr>
            <w:rFonts w:cs="Gill Sans MT" w:hAnsi="Gill Sans MT" w:eastAsia="Gill Sans MT" w:ascii="Gill Sans MT"/>
            <w:b/>
            <w:color w:val="111726"/>
            <w:w w:val="108"/>
            <w:sz w:val="20"/>
            <w:szCs w:val="20"/>
          </w:rPr>
          <w:t>e</w:t>
        </w:r>
        <w:r>
          <w:rPr>
            <w:rFonts w:cs="Gill Sans MT" w:hAnsi="Gill Sans MT" w:eastAsia="Gill Sans MT" w:ascii="Gill Sans MT"/>
            <w:b/>
            <w:color w:val="111726"/>
            <w:w w:val="134"/>
            <w:sz w:val="20"/>
            <w:szCs w:val="20"/>
          </w:rPr>
          <w:t>r</w:t>
        </w:r>
      </w:hyperlink>
      <w:r>
        <w:rPr>
          <w:rFonts w:cs="Gill Sans MT" w:hAnsi="Gill Sans MT" w:eastAsia="Gill Sans MT" w:ascii="Gill Sans MT"/>
          <w:b/>
          <w:color w:val="111726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15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q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nz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-12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1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2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2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2"/>
          <w:w w:val="114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-3"/>
          <w:w w:val="114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7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2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4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7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4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-18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ü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1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nn</w:t>
      </w:r>
      <w:r>
        <w:rPr>
          <w:rFonts w:cs="Times New Roman" w:hAnsi="Times New Roman" w:eastAsia="Times New Roman" w:ascii="Times New Roman"/>
          <w:color w:val="111726"/>
          <w:spacing w:val="-4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5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3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4"/>
          <w:w w:val="123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123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4"/>
          <w:w w:val="12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5"/>
          <w:w w:val="12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—</w:t>
      </w:r>
      <w:r>
        <w:rPr>
          <w:rFonts w:cs="Times New Roman" w:hAnsi="Times New Roman" w:eastAsia="Times New Roman" w:ascii="Times New Roman"/>
          <w:color w:val="111726"/>
          <w:spacing w:val="1"/>
          <w:w w:val="8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0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6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4"/>
          <w:w w:val="11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1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lineRule="auto" w:line="337"/>
        <w:ind w:left="409" w:right="682"/>
      </w:pPr>
      <w:r>
        <w:pict>
          <v:group style="position:absolute;margin-left:42pt;margin-top:4.55273pt;width:3.75pt;height:3.74925pt;mso-position-horizontal-relative:page;mso-position-vertical-relative:paragraph;z-index:-1741" coordorigin="840,91" coordsize="75,75">
            <v:shape style="position:absolute;left:840;top:91;width:75;height:75" coordorigin="840,91" coordsize="75,75" path="m915,129l915,134,914,138,912,143,910,147,908,152,904,155,901,159,896,161,892,163,887,165,882,166,873,166,868,165,863,163,859,161,854,159,851,155,847,152,845,147,843,143,841,138,840,134,840,124,841,119,843,114,845,110,847,106,851,102,854,98,859,96,863,94,868,92,873,91,882,91,887,92,892,94,896,96,901,98,904,102,908,106,910,110,912,114,914,119,915,124,915,129xe" filled="t" fillcolor="#111726" stroked="f">
              <v:path arrowok="t"/>
              <v:fill/>
            </v:shape>
            <w10:wrap type="none"/>
          </v:group>
        </w:pict>
      </w:r>
      <w:r>
        <w:pict>
          <v:group style="position:absolute;margin-left:171pt;margin-top:-0.697265pt;width:96pt;height:14.2492pt;mso-position-horizontal-relative:page;mso-position-vertical-relative:paragraph;z-index:-1740" coordorigin="3420,-14" coordsize="1920,285">
            <v:shape style="position:absolute;left:3420;top:-14;width:1920;height:285" coordorigin="3420,-14" coordsize="1920,285" path="m3420,211l3420,38,3422,30,3425,23,3428,16,3432,9,3438,4,3443,-2,3450,-6,3457,-9,3464,-12,3472,-14,5288,-14,5322,4,5328,9,5332,16,5335,23,5338,30,5340,38,5340,219,5335,234,5332,241,5322,253,5317,259,5303,266,5296,270,5288,271,3472,271,3464,270,3457,266,3450,263,3443,259,3438,253,3432,248,3428,241,3425,234,3422,227,3420,219,3420,211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272.25pt;margin-top:-0.697265pt;width:90pt;height:14.2492pt;mso-position-horizontal-relative:page;mso-position-vertical-relative:paragraph;z-index:-1739" coordorigin="5445,-14" coordsize="1800,285">
            <v:shape style="position:absolute;left:5445;top:-14;width:1800;height:285" coordorigin="5445,-14" coordsize="1800,285" path="m5445,211l5445,38,5447,30,5450,23,5453,16,5457,9,5463,4,5468,-2,5475,-6,5482,-9,5489,-12,5497,-14,7193,-14,7227,4,7233,9,7237,16,7240,23,7243,30,7245,38,7245,219,7240,234,7237,241,7227,253,7222,259,7208,266,7201,270,7193,271,5497,271,5489,270,5482,266,5475,263,5468,259,5463,253,5457,248,5453,241,5450,234,5447,227,5445,219,5445,211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367.5pt;margin-top:-0.697265pt;width:114pt;height:14.2492pt;mso-position-horizontal-relative:page;mso-position-vertical-relative:paragraph;z-index:-1738" coordorigin="7350,-14" coordsize="2280,285">
            <v:shape style="position:absolute;left:7350;top:-14;width:2280;height:285" coordorigin="7350,-14" coordsize="2280,285" path="m7350,211l7350,38,7352,30,7355,23,7358,16,7362,9,7368,4,7373,-2,7380,-6,7387,-9,7394,-12,7402,-14,9578,-14,9612,4,9618,9,9622,16,9625,23,9628,30,9630,38,9630,219,9628,227,9625,234,9622,241,9618,248,9612,253,9607,259,9600,263,9593,266,9586,270,9578,271,7402,271,7394,270,7387,266,7380,263,7373,259,7368,253,7362,248,7358,241,7355,234,7352,227,7350,219,7350,211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spacing w:val="-3"/>
          <w:w w:val="9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18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5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9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15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98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9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9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2"/>
          <w:w w:val="100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AgentStepResult</w:t>
      </w:r>
      <w:r>
        <w:rPr>
          <w:rFonts w:cs="Courier New" w:hAnsi="Courier New" w:eastAsia="Courier New" w:ascii="Courier New"/>
          <w:color w:val="111726"/>
          <w:spacing w:val="-6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8"/>
          <w:w w:val="100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PipelineResult</w:t>
      </w:r>
      <w:r>
        <w:rPr>
          <w:rFonts w:cs="Courier New" w:hAnsi="Courier New" w:eastAsia="Courier New" w:ascii="Courier New"/>
          <w:color w:val="111726"/>
          <w:spacing w:val="-6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8"/>
          <w:w w:val="100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OllamaModelsConfig</w:t>
      </w:r>
      <w:r>
        <w:rPr>
          <w:rFonts w:cs="Courier New" w:hAnsi="Courier New" w:eastAsia="Courier New" w:ascii="Courier New"/>
          <w:color w:val="111726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2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4"/>
          <w:w w:val="121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-13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mm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5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J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6"/>
          <w:w w:val="123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17"/>
          <w:w w:val="12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9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5"/>
          <w:szCs w:val="15"/>
        </w:rPr>
        <w:jc w:val="left"/>
        <w:spacing w:before="9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spacing w:lineRule="exact" w:line="260"/>
        <w:ind w:left="115"/>
      </w:pPr>
      <w:r>
        <w:pict>
          <v:group style="position:absolute;margin-left:48pt;margin-top:81.0371pt;width:63.75pt;height:14.2492pt;mso-position-horizontal-relative:page;mso-position-vertical-relative:paragraph;z-index:-1737" coordorigin="960,1621" coordsize="1275,285">
            <v:shape style="position:absolute;left:960;top:1621;width:1275;height:285" coordorigin="960,1621" coordsize="1275,285" path="m960,1846l960,1673,962,1665,965,1658,968,1650,972,1644,978,1638,983,1633,990,1628,997,1625,1004,1622,1012,1621,2183,1621,2217,1638,2223,1644,2227,1650,2230,1658,2233,1665,2235,1673,2235,1854,2233,1861,2230,1869,2227,1876,2191,1904,2183,1906,1012,1906,972,1883,965,1869,962,1861,960,1854,960,1846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48pt;margin-top:249.787pt;width:86.25pt;height:14.2492pt;mso-position-horizontal-relative:page;mso-position-vertical-relative:paragraph;z-index:-1736" coordorigin="960,4996" coordsize="1725,285">
            <v:shape style="position:absolute;left:960;top:4996;width:1725;height:285" coordorigin="960,4996" coordsize="1725,285" path="m960,5221l960,5048,962,5040,965,5033,968,5025,972,5019,978,5013,983,5008,990,5003,997,5000,1004,4997,1012,4996,2633,4996,2680,5033,2685,5048,2685,5229,2683,5236,2680,5244,2677,5251,2633,5281,1012,5281,978,5263,972,5258,968,5251,965,5244,962,5236,960,5229,960,5221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2"/>
          <w:position w:val="-5"/>
          <w:sz w:val="29"/>
          <w:szCs w:val="29"/>
        </w:rPr>
        <w:t>B</w:t>
      </w:r>
      <w:r>
        <w:rPr>
          <w:rFonts w:cs="Times New Roman" w:hAnsi="Times New Roman" w:eastAsia="Times New Roman" w:ascii="Times New Roman"/>
          <w:b/>
          <w:color w:val="111726"/>
          <w:spacing w:val="-1"/>
          <w:w w:val="122"/>
          <w:position w:val="-5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2"/>
          <w:position w:val="-5"/>
          <w:sz w:val="29"/>
          <w:szCs w:val="29"/>
        </w:rPr>
        <w:t>w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2"/>
          <w:position w:val="-5"/>
          <w:sz w:val="29"/>
          <w:szCs w:val="29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2"/>
          <w:position w:val="-5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9"/>
          <w:w w:val="122"/>
          <w:position w:val="-5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22"/>
          <w:position w:val="-5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2"/>
          <w:position w:val="-5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20"/>
          <w:w w:val="122"/>
          <w:position w:val="-5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2"/>
          <w:position w:val="-5"/>
          <w:sz w:val="29"/>
          <w:szCs w:val="29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position w:val="-5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9"/>
          <w:position w:val="-5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position w:val="-5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position w:val="-5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position w:val="-5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position w:val="-5"/>
          <w:sz w:val="29"/>
          <w:szCs w:val="29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3"/>
          <w:position w:val="-5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position w:val="-5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28"/>
          <w:position w:val="-5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9"/>
          <w:position w:val="-5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0"/>
          <w:position w:val="-5"/>
          <w:sz w:val="29"/>
          <w:szCs w:val="29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position w:val="-5"/>
          <w:sz w:val="29"/>
          <w:szCs w:val="29"/>
        </w:rPr>
        <w:t>h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position w:val="-5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position w:val="-5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position w:val="-5"/>
          <w:sz w:val="29"/>
          <w:szCs w:val="29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position w:val="-5"/>
          <w:sz w:val="29"/>
          <w:szCs w:val="29"/>
        </w:rPr>
        <w:t>un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21"/>
          <w:position w:val="-5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position w:val="-5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position w:val="-5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9"/>
          <w:szCs w:val="29"/>
        </w:rPr>
      </w:r>
    </w:p>
    <w:p>
      <w:pPr>
        <w:rPr>
          <w:sz w:val="24"/>
          <w:szCs w:val="24"/>
        </w:rPr>
        <w:jc w:val="left"/>
        <w:spacing w:before="6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10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85" w:hRule="exact"/>
        </w:trPr>
        <w:tc>
          <w:tcPr>
            <w:tcW w:w="475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659" w:right="1652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w w:val="93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2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55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2122" w:right="2115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w w:val="103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2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5"/>
                <w:sz w:val="20"/>
                <w:szCs w:val="20"/>
              </w:rPr>
              <w:t>ü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nd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37" w:hRule="exact"/>
        </w:trPr>
        <w:tc>
          <w:tcPr>
            <w:tcW w:w="475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2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mm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14"/>
                <w:w w:val="12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2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9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12"/>
                <w:szCs w:val="12"/>
              </w:rPr>
              <w:jc w:val="left"/>
              <w:spacing w:before="9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Courier New" w:hAnsi="Courier New" w:eastAsia="Courier New" w:ascii="Courier New"/>
                <w:sz w:val="19"/>
                <w:szCs w:val="19"/>
              </w:rPr>
              <w:jc w:val="left"/>
              <w:ind w:left="209"/>
            </w:pPr>
            <w:r>
              <w:rPr>
                <w:rFonts w:cs="Courier New" w:hAnsi="Courier New" w:eastAsia="Courier New" w:ascii="Courier New"/>
                <w:color w:val="111726"/>
                <w:spacing w:val="0"/>
                <w:w w:val="101"/>
                <w:sz w:val="19"/>
                <w:szCs w:val="19"/>
              </w:rPr>
              <w:t>@AiService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19"/>
                <w:szCs w:val="19"/>
              </w:rPr>
            </w:r>
          </w:p>
        </w:tc>
        <w:tc>
          <w:tcPr>
            <w:tcW w:w="555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56" w:right="399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ö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4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0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pp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43"/>
                <w:w w:val="11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ü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35"/>
                <w:w w:val="11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pd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15" w:hRule="exact"/>
        </w:trPr>
        <w:tc>
          <w:tcPr>
            <w:tcW w:w="475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49" w:right="572"/>
            </w:pPr>
            <w:r>
              <w:rPr>
                <w:rFonts w:cs="Times New Roman" w:hAnsi="Times New Roman" w:eastAsia="Times New Roman" w:ascii="Times New Roman"/>
                <w:color w:val="111726"/>
                <w:w w:val="8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w w:val="11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ss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NN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79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32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7"/>
                <w:w w:val="132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32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32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2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20"/>
                <w:w w:val="13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Oll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55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56" w:right="576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7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7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7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7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5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5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5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2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5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5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12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dd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6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7"/>
                <w:w w:val="11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20"/>
                <w:w w:val="11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6"/>
                <w:sz w:val="20"/>
                <w:szCs w:val="20"/>
              </w:rPr>
              <w:t>ö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3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ﬄ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98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ä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15" w:hRule="exact"/>
        </w:trPr>
        <w:tc>
          <w:tcPr>
            <w:tcW w:w="475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9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32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7"/>
                <w:w w:val="132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32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32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2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20"/>
                <w:w w:val="13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3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55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56" w:right="491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7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-28"/>
                <w:w w:val="117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25"/>
                <w:w w:val="117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98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3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6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11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2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30" w:hRule="exact"/>
        </w:trPr>
        <w:tc>
          <w:tcPr>
            <w:tcW w:w="475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w w:val="8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2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J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2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12"/>
                <w:w w:val="12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21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2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55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56" w:right="826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9"/>
                <w:w w:val="11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Oll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8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8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ohn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2"/>
                <w:w w:val="12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hö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8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15" w:hRule="exact"/>
        </w:trPr>
        <w:tc>
          <w:tcPr>
            <w:tcW w:w="475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09"/>
            </w:pPr>
            <w:r>
              <w:rPr>
                <w:rFonts w:cs="Courier New" w:hAnsi="Courier New" w:eastAsia="Courier New" w:ascii="Courier New"/>
                <w:color w:val="111726"/>
                <w:spacing w:val="0"/>
                <w:w w:val="100"/>
                <w:sz w:val="19"/>
                <w:szCs w:val="19"/>
              </w:rPr>
              <w:t>sessionStorage</w:t>
            </w:r>
            <w:r>
              <w:rPr>
                <w:rFonts w:cs="Courier New" w:hAnsi="Courier New" w:eastAsia="Courier New" w:ascii="Courier New"/>
                <w:color w:val="111726"/>
                <w:spacing w:val="7"/>
                <w:w w:val="100"/>
                <w:sz w:val="19"/>
                <w:szCs w:val="19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32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7"/>
                <w:w w:val="132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32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32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2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20"/>
                <w:w w:val="13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9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6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55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56" w:right="231"/>
            </w:pP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ü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27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10"/>
                <w:w w:val="11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6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11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42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99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05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16"/>
          <w:szCs w:val="16"/>
        </w:rPr>
        <w:jc w:val="left"/>
        <w:spacing w:before="2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spacing w:before="83"/>
        <w:ind w:left="115"/>
      </w:pPr>
      <w:r>
        <w:rPr>
          <w:rFonts w:cs="Times New Roman" w:hAnsi="Times New Roman" w:eastAsia="Times New Roman" w:ascii="Times New Roman"/>
          <w:b/>
          <w:color w:val="111726"/>
          <w:spacing w:val="-7"/>
          <w:w w:val="97"/>
          <w:sz w:val="29"/>
          <w:szCs w:val="29"/>
        </w:rPr>
        <w:t>F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29"/>
          <w:szCs w:val="29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sz w:val="29"/>
          <w:szCs w:val="29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0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0"/>
          <w:sz w:val="29"/>
          <w:szCs w:val="29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h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10"/>
          <w:w w:val="110"/>
          <w:sz w:val="29"/>
          <w:szCs w:val="29"/>
        </w:rPr>
        <w:t>k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9"/>
          <w:szCs w:val="29"/>
        </w:rPr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409"/>
      </w:pPr>
      <w:r>
        <w:pict>
          <v:group style="position:absolute;margin-left:42pt;margin-top:4.55273pt;width:3.75pt;height:3.74925pt;mso-position-horizontal-relative:page;mso-position-vertical-relative:paragraph;z-index:-1735" coordorigin="840,91" coordsize="75,75">
            <v:shape style="position:absolute;left:840;top:91;width:75;height:75" coordorigin="840,91" coordsize="75,75" path="m915,129l915,134,914,138,912,143,910,147,908,152,904,155,901,159,896,161,892,163,887,165,882,166,873,166,868,165,863,163,859,161,854,159,851,155,847,152,845,147,843,143,841,138,840,134,840,124,841,119,843,114,845,110,847,106,851,102,854,99,859,96,863,94,868,92,873,91,882,91,887,92,892,94,896,96,901,99,904,102,908,106,910,110,912,114,914,119,915,124,915,129xe" filled="t" fillcolor="#111726" stroked="f">
              <v:path arrowok="t"/>
              <v:fill/>
            </v:shape>
            <w10:wrap type="none"/>
          </v:group>
        </w:pict>
      </w:r>
      <w:r>
        <w:pict>
          <v:group style="position:absolute;margin-left:126pt;margin-top:-0.697265pt;width:72pt;height:14.25pt;mso-position-horizontal-relative:page;mso-position-vertical-relative:paragraph;z-index:-1734" coordorigin="2520,-14" coordsize="1440,285">
            <v:shape style="position:absolute;left:2520;top:-14;width:1440;height:285" coordorigin="2520,-14" coordsize="1440,285" path="m2520,211l2520,38,2522,30,2525,23,2528,16,2532,9,2538,4,2543,-2,2550,-6,2557,-9,2564,-12,2572,-14,3908,-14,3952,16,3960,38,3960,219,3930,263,3923,266,3916,270,3908,271,2572,271,2564,270,2557,266,2550,263,2543,259,2538,253,2532,248,2528,241,2525,234,2522,227,2520,219,2520,211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spacing w:val="-3"/>
          <w:w w:val="9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2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5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1"/>
          <w:szCs w:val="21"/>
        </w:rPr>
        <w:t>oo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1"/>
          <w:szCs w:val="21"/>
        </w:rPr>
        <w:t>  </w:t>
      </w:r>
      <w:r>
        <w:rPr>
          <w:rFonts w:cs="Times New Roman" w:hAnsi="Times New Roman" w:eastAsia="Times New Roman" w:ascii="Times New Roman"/>
          <w:b/>
          <w:color w:val="111726"/>
          <w:spacing w:val="7"/>
          <w:w w:val="100"/>
          <w:sz w:val="21"/>
          <w:szCs w:val="21"/>
        </w:rPr>
        <w:t> </w:t>
      </w:r>
      <w:r>
        <w:rPr>
          <w:rFonts w:cs="Gill Sans MT" w:hAnsi="Gill Sans MT" w:eastAsia="Gill Sans MT" w:ascii="Gill Sans MT"/>
          <w:b/>
          <w:color w:val="111726"/>
          <w:spacing w:val="0"/>
          <w:w w:val="103"/>
          <w:sz w:val="20"/>
          <w:szCs w:val="20"/>
        </w:rPr>
        <w:t>u</w:t>
      </w:r>
      <w:r>
        <w:rPr>
          <w:rFonts w:cs="Gill Sans MT" w:hAnsi="Gill Sans MT" w:eastAsia="Gill Sans MT" w:ascii="Gill Sans MT"/>
          <w:b/>
          <w:color w:val="111726"/>
          <w:spacing w:val="0"/>
          <w:w w:val="140"/>
          <w:sz w:val="20"/>
          <w:szCs w:val="20"/>
        </w:rPr>
        <w:t>s</w:t>
      </w:r>
      <w:r>
        <w:rPr>
          <w:rFonts w:cs="Gill Sans MT" w:hAnsi="Gill Sans MT" w:eastAsia="Gill Sans MT" w:ascii="Gill Sans MT"/>
          <w:b/>
          <w:color w:val="111726"/>
          <w:spacing w:val="0"/>
          <w:w w:val="108"/>
          <w:sz w:val="20"/>
          <w:szCs w:val="20"/>
        </w:rPr>
        <w:t>e</w:t>
      </w:r>
      <w:r>
        <w:rPr>
          <w:rFonts w:cs="Gill Sans MT" w:hAnsi="Gill Sans MT" w:eastAsia="Gill Sans MT" w:ascii="Gill Sans MT"/>
          <w:b/>
          <w:color w:val="111726"/>
          <w:spacing w:val="0"/>
          <w:w w:val="91"/>
          <w:sz w:val="20"/>
          <w:szCs w:val="20"/>
        </w:rPr>
        <w:t>P</w:t>
      </w:r>
      <w:r>
        <w:rPr>
          <w:rFonts w:cs="Gill Sans MT" w:hAnsi="Gill Sans MT" w:eastAsia="Gill Sans MT" w:ascii="Gill Sans MT"/>
          <w:b/>
          <w:color w:val="111726"/>
          <w:spacing w:val="0"/>
          <w:w w:val="222"/>
          <w:sz w:val="20"/>
          <w:szCs w:val="20"/>
        </w:rPr>
        <w:t>i</w:t>
      </w:r>
      <w:r>
        <w:rPr>
          <w:rFonts w:cs="Gill Sans MT" w:hAnsi="Gill Sans MT" w:eastAsia="Gill Sans MT" w:ascii="Gill Sans MT"/>
          <w:b/>
          <w:color w:val="111726"/>
          <w:spacing w:val="0"/>
          <w:w w:val="103"/>
          <w:sz w:val="20"/>
          <w:szCs w:val="20"/>
        </w:rPr>
        <w:t>p</w:t>
      </w:r>
      <w:r>
        <w:rPr>
          <w:rFonts w:cs="Gill Sans MT" w:hAnsi="Gill Sans MT" w:eastAsia="Gill Sans MT" w:ascii="Gill Sans MT"/>
          <w:b/>
          <w:color w:val="111726"/>
          <w:spacing w:val="0"/>
          <w:w w:val="108"/>
          <w:sz w:val="20"/>
          <w:szCs w:val="20"/>
        </w:rPr>
        <w:t>e</w:t>
      </w:r>
      <w:r>
        <w:rPr>
          <w:rFonts w:cs="Gill Sans MT" w:hAnsi="Gill Sans MT" w:eastAsia="Gill Sans MT" w:ascii="Gill Sans MT"/>
          <w:b/>
          <w:color w:val="111726"/>
          <w:spacing w:val="0"/>
          <w:w w:val="222"/>
          <w:sz w:val="20"/>
          <w:szCs w:val="20"/>
        </w:rPr>
        <w:t>li</w:t>
      </w:r>
      <w:r>
        <w:rPr>
          <w:rFonts w:cs="Gill Sans MT" w:hAnsi="Gill Sans MT" w:eastAsia="Gill Sans MT" w:ascii="Gill Sans MT"/>
          <w:b/>
          <w:color w:val="111726"/>
          <w:spacing w:val="0"/>
          <w:w w:val="103"/>
          <w:sz w:val="20"/>
          <w:szCs w:val="20"/>
        </w:rPr>
        <w:t>n</w:t>
      </w:r>
      <w:r>
        <w:rPr>
          <w:rFonts w:cs="Gill Sans MT" w:hAnsi="Gill Sans MT" w:eastAsia="Gill Sans MT" w:ascii="Gill Sans MT"/>
          <w:b/>
          <w:color w:val="111726"/>
          <w:spacing w:val="0"/>
          <w:w w:val="108"/>
          <w:sz w:val="20"/>
          <w:szCs w:val="20"/>
        </w:rPr>
        <w:t>e</w:t>
      </w:r>
      <w:r>
        <w:rPr>
          <w:rFonts w:cs="Gill Sans MT" w:hAnsi="Gill Sans MT" w:eastAsia="Gill Sans MT" w:ascii="Gill Sans MT"/>
          <w:b/>
          <w:color w:val="111726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6"/>
          <w:w w:val="117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7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3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6"/>
          <w:w w:val="10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5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3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15"/>
          <w:w w:val="12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3"/>
          <w:w w:val="10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9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lineRule="auto" w:line="337"/>
        <w:ind w:left="409" w:right="670"/>
      </w:pPr>
      <w:r>
        <w:pict>
          <v:group style="position:absolute;margin-left:42pt;margin-top:4.55273pt;width:3.75pt;height:3.74925pt;mso-position-horizontal-relative:page;mso-position-vertical-relative:paragraph;z-index:-1733" coordorigin="840,91" coordsize="75,75">
            <v:shape style="position:absolute;left:840;top:91;width:75;height:75" coordorigin="840,91" coordsize="75,75" path="m915,129l915,134,914,138,912,143,910,147,908,152,904,155,901,159,896,161,892,163,887,165,882,166,873,166,868,165,863,163,859,161,854,159,851,155,847,152,845,147,843,143,841,138,840,134,840,124,841,119,843,114,845,110,847,106,851,102,854,99,859,96,863,94,868,92,873,91,882,91,887,92,892,94,896,96,901,99,904,102,908,106,910,110,912,114,914,119,915,124,915,129xe" filled="t" fillcolor="#111726" stroked="f">
              <v:path arrowok="t"/>
              <v:fill/>
            </v:shape>
            <w10:wrap type="none"/>
          </v:group>
        </w:pict>
      </w:r>
      <w:r>
        <w:pict>
          <v:group style="position:absolute;margin-left:188.25pt;margin-top:-0.697265pt;width:36pt;height:14.2492pt;mso-position-horizontal-relative:page;mso-position-vertical-relative:paragraph;z-index:-1732" coordorigin="3765,-14" coordsize="720,285">
            <v:shape style="position:absolute;left:3765;top:-14;width:720;height:285" coordorigin="3765,-14" coordsize="720,285" path="m3765,219l3765,38,3767,30,3770,23,3773,16,3777,9,3783,4,3788,-2,3795,-6,3802,-9,3809,-12,3817,-14,4433,-14,4455,-6,4467,4,4473,9,4477,16,4480,23,4483,30,4485,38,4485,219,4473,248,4448,266,4433,271,3817,271,3788,259,3770,234,3767,227,3765,219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234.75pt;margin-top:-0.697265pt;width:90pt;height:14.2492pt;mso-position-horizontal-relative:page;mso-position-vertical-relative:paragraph;z-index:-1731" coordorigin="4695,-14" coordsize="1800,285">
            <v:shape style="position:absolute;left:4695;top:-14;width:1800;height:285" coordorigin="4695,-14" coordsize="1800,285" path="m4695,211l4695,38,4697,30,4700,23,4703,16,4707,9,4713,4,4718,-2,4725,-6,4732,-9,4739,-12,4747,-14,6443,-14,6477,4,6483,9,6487,16,6490,23,6493,30,6495,38,6495,219,6458,266,6443,271,4747,271,4700,234,4695,219,4695,211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430.5pt;margin-top:-0.697265pt;width:72.75pt;height:14.2492pt;mso-position-horizontal-relative:page;mso-position-vertical-relative:paragraph;z-index:-1730" coordorigin="8610,-14" coordsize="1455,285">
            <v:shape style="position:absolute;left:8610;top:-14;width:1455;height:285" coordorigin="8610,-14" coordsize="1455,285" path="m8610,211l8610,38,8612,30,8615,23,8618,16,8622,9,8628,4,8633,-2,8640,-6,8647,-9,8654,-12,8662,-14,10013,-14,10047,4,10053,9,10057,16,10060,23,10063,30,10065,38,10065,219,10035,263,10013,271,8662,271,8618,241,8610,219,8610,211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1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-10"/>
          <w:w w:val="110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2"/>
          <w:w w:val="11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-10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ü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46"/>
          <w:w w:val="121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fetch</w:t>
      </w:r>
      <w:r>
        <w:rPr>
          <w:rFonts w:cs="Courier New" w:hAnsi="Courier New" w:eastAsia="Courier New" w:ascii="Courier New"/>
          <w:color w:val="111726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+</w:t>
      </w:r>
      <w:r>
        <w:rPr>
          <w:rFonts w:cs="Times New Roman" w:hAnsi="Times New Roman" w:eastAsia="Times New Roman" w:ascii="Times New Roman"/>
          <w:color w:val="111726"/>
          <w:spacing w:val="52"/>
          <w:w w:val="100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ReadableStream</w:t>
      </w:r>
      <w:r>
        <w:rPr>
          <w:rFonts w:cs="Courier New" w:hAnsi="Courier New" w:eastAsia="Courier New" w:ascii="Courier New"/>
          <w:color w:val="111726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48"/>
          <w:w w:val="116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16"/>
          <w:sz w:val="20"/>
          <w:szCs w:val="20"/>
        </w:rPr>
        <w:t>EventSource</w:t>
      </w:r>
      <w:r>
        <w:rPr>
          <w:rFonts w:cs="Courier New" w:hAnsi="Courier New" w:eastAsia="Courier New" w:ascii="Courier New"/>
          <w:color w:val="111726"/>
          <w:spacing w:val="-60"/>
          <w:w w:val="116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ü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ss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2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4"/>
          <w:w w:val="12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89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ü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20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6"/>
          <w:w w:val="113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9"/>
          <w:w w:val="11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2"/>
          <w:w w:val="11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q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113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2"/>
          <w:w w:val="11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5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18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6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69" w:lineRule="auto" w:line="342"/>
        <w:ind w:left="409" w:right="471"/>
      </w:pPr>
      <w:r>
        <w:pict>
          <v:group style="position:absolute;margin-left:39.75pt;margin-top:51.1277pt;width:516pt;height:0pt;mso-position-horizontal-relative:page;mso-position-vertical-relative:paragraph;z-index:-1742" coordorigin="795,1023" coordsize="10320,0">
            <v:shape style="position:absolute;left:795;top:1023;width:10320;height:0" coordorigin="795,1023" coordsize="10320,0" path="m795,1023l11115,1023e" filled="f" stroked="t" strokeweight="0.85pt" strokecolor="#E4E7EB">
              <v:path arrowok="t"/>
            </v:shape>
            <w10:wrap type="none"/>
          </v:group>
        </w:pict>
      </w:r>
      <w:r>
        <w:pict>
          <v:group style="position:absolute;margin-left:42pt;margin-top:8.00273pt;width:3.75pt;height:3.74925pt;mso-position-horizontal-relative:page;mso-position-vertical-relative:paragraph;z-index:-1729" coordorigin="840,160" coordsize="75,75">
            <v:shape style="position:absolute;left:840;top:160;width:75;height:75" coordorigin="840,160" coordsize="75,75" path="m915,198l915,203,914,207,912,212,910,216,908,221,904,224,901,228,896,230,892,232,887,234,882,235,873,235,868,234,863,232,859,230,854,228,851,224,847,221,845,216,843,212,841,207,840,203,840,193,841,188,843,183,845,179,847,175,851,171,854,168,859,165,863,163,868,161,873,160,882,160,887,161,892,163,896,165,901,168,904,171,908,175,910,179,912,183,914,188,915,193,915,198xe" filled="t" fillcolor="#11172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spacing w:val="-3"/>
          <w:w w:val="88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5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mp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5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7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9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9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5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05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05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5"/>
          <w:w w:val="10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4"/>
          <w:w w:val="123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2"/>
          <w:w w:val="12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"/>
          <w:w w:val="12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nn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5"/>
          <w:w w:val="12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18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-10"/>
          <w:w w:val="11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+</w:t>
      </w:r>
      <w:r>
        <w:rPr>
          <w:rFonts w:cs="Times New Roman" w:hAnsi="Times New Roman" w:eastAsia="Times New Roman" w:ascii="Times New Roman"/>
          <w:color w:val="111726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1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3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-7"/>
          <w:w w:val="116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3"/>
          <w:w w:val="11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ss</w:t>
      </w:r>
      <w:r>
        <w:rPr>
          <w:rFonts w:cs="Times New Roman" w:hAnsi="Times New Roman" w:eastAsia="Times New Roman" w:ascii="Times New Roman"/>
          <w:color w:val="111726"/>
          <w:spacing w:val="9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+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6"/>
          <w:w w:val="10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1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20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Fi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-2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8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+</w:t>
      </w:r>
      <w:r>
        <w:rPr>
          <w:rFonts w:cs="Times New Roman" w:hAnsi="Times New Roman" w:eastAsia="Times New Roman" w:ascii="Times New Roman"/>
          <w:color w:val="111726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9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ou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01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36"/>
          <w:szCs w:val="36"/>
        </w:rPr>
        <w:jc w:val="left"/>
        <w:ind w:left="115"/>
      </w:pPr>
      <w:r>
        <w:rPr>
          <w:rFonts w:cs="Times New Roman" w:hAnsi="Times New Roman" w:eastAsia="Times New Roman" w:ascii="Times New Roman"/>
          <w:b/>
          <w:color w:val="111726"/>
          <w:spacing w:val="-5"/>
          <w:w w:val="88"/>
          <w:sz w:val="36"/>
          <w:szCs w:val="36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7"/>
          <w:sz w:val="36"/>
          <w:szCs w:val="36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36"/>
          <w:szCs w:val="36"/>
        </w:rPr>
        <w:t>gg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36"/>
          <w:szCs w:val="36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36"/>
          <w:szCs w:val="36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36"/>
          <w:szCs w:val="36"/>
        </w:rPr>
        <w:t>g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36"/>
          <w:szCs w:val="36"/>
        </w:rPr>
      </w:r>
    </w:p>
    <w:p>
      <w:pPr>
        <w:rPr>
          <w:sz w:val="24"/>
          <w:szCs w:val="24"/>
        </w:rPr>
        <w:jc w:val="left"/>
        <w:spacing w:before="14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ind w:left="115"/>
      </w:pPr>
      <w:r>
        <w:rPr>
          <w:rFonts w:cs="Times New Roman" w:hAnsi="Times New Roman" w:eastAsia="Times New Roman" w:ascii="Times New Roman"/>
          <w:b/>
          <w:color w:val="111726"/>
          <w:spacing w:val="-9"/>
          <w:w w:val="113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9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19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8"/>
          <w:sz w:val="29"/>
          <w:szCs w:val="29"/>
        </w:rPr>
        <w:t>: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10"/>
          <w:w w:val="116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-12"/>
          <w:w w:val="116"/>
          <w:sz w:val="29"/>
          <w:szCs w:val="29"/>
        </w:rPr>
        <w:t>k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16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16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87"/>
          <w:sz w:val="29"/>
          <w:szCs w:val="29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29"/>
          <w:szCs w:val="29"/>
        </w:rPr>
        <w:t>gg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9"/>
          <w:szCs w:val="29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9"/>
          <w:szCs w:val="29"/>
        </w:rPr>
        <w:t>f</w:t>
      </w:r>
      <w:r>
        <w:rPr>
          <w:rFonts w:cs="Times New Roman" w:hAnsi="Times New Roman" w:eastAsia="Times New Roman" w:ascii="Times New Roman"/>
          <w:b/>
          <w:color w:val="111726"/>
          <w:spacing w:val="60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9"/>
          <w:szCs w:val="29"/>
        </w:rPr>
        <w:t>ll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14"/>
          <w:w w:val="119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3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29"/>
          <w:szCs w:val="29"/>
        </w:rPr>
        <w:t>b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9"/>
          <w:szCs w:val="29"/>
        </w:rPr>
      </w:r>
    </w:p>
    <w:p>
      <w:pPr>
        <w:rPr>
          <w:sz w:val="26"/>
          <w:szCs w:val="26"/>
        </w:rPr>
        <w:jc w:val="left"/>
        <w:spacing w:before="6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lineRule="auto" w:line="342"/>
        <w:ind w:left="115" w:right="787"/>
        <w:sectPr>
          <w:pgSz w:w="11900" w:h="16840"/>
          <w:pgMar w:top="820" w:bottom="280" w:left="680" w:right="680"/>
        </w:sectPr>
      </w:pP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9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3"/>
          <w:w w:val="89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gg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ü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14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4</w:t>
      </w:r>
      <w:r>
        <w:rPr>
          <w:rFonts w:cs="Times New Roman" w:hAnsi="Times New Roman" w:eastAsia="Times New Roman" w:ascii="Times New Roman"/>
          <w:color w:val="111726"/>
          <w:spacing w:val="0"/>
          <w:w w:val="137"/>
          <w:sz w:val="21"/>
          <w:szCs w:val="21"/>
        </w:rPr>
        <w:t>J</w:t>
      </w:r>
      <w:r>
        <w:rPr>
          <w:rFonts w:cs="Times New Roman" w:hAnsi="Times New Roman" w:eastAsia="Times New Roman" w:ascii="Times New Roman"/>
          <w:color w:val="111726"/>
          <w:spacing w:val="0"/>
          <w:w w:val="141"/>
          <w:sz w:val="21"/>
          <w:szCs w:val="21"/>
        </w:rPr>
        <w:t>/</w:t>
      </w:r>
      <w:r>
        <w:rPr>
          <w:rFonts w:cs="Times New Roman" w:hAnsi="Times New Roman" w:eastAsia="Times New Roman" w:ascii="Times New Roman"/>
          <w:color w:val="111726"/>
          <w:spacing w:val="-3"/>
          <w:w w:val="89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3"/>
          <w:w w:val="123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2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-5"/>
          <w:w w:val="117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11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12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-6"/>
          <w:w w:val="121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7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8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4"/>
          <w:w w:val="121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-4"/>
          <w:w w:val="121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9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q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6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2"/>
          <w:w w:val="100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1"/>
          <w:w w:val="10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-1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6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9"/>
          <w:szCs w:val="9"/>
        </w:rPr>
        <w:jc w:val="left"/>
        <w:spacing w:before="3" w:lineRule="exact" w:line="80"/>
      </w:pPr>
      <w:r>
        <w:rPr>
          <w:sz w:val="9"/>
          <w:szCs w:val="9"/>
        </w:rPr>
      </w:r>
    </w:p>
    <w:tbl>
      <w:tblPr>
        <w:tblW w:w="0" w:type="auto"/>
        <w:tblLook w:val="01E0"/>
        <w:jc w:val="left"/>
        <w:tblInd w:w="10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85" w:hRule="exact"/>
        </w:trPr>
        <w:tc>
          <w:tcPr>
            <w:tcW w:w="274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954" w:right="961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w w:val="113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6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6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291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960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-3"/>
                <w:w w:val="87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1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3"/>
                <w:w w:val="87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1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2"/>
                <w:w w:val="116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4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65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20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-3"/>
                <w:w w:val="106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06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06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5"/>
                <w:w w:val="10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00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2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47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12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4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0"/>
                <w:sz w:val="20"/>
                <w:szCs w:val="20"/>
              </w:rPr>
              <w:t>gg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8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03"/>
                <w:sz w:val="20"/>
                <w:szCs w:val="20"/>
              </w:rPr>
              <w:t>?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22" w:hRule="exact"/>
        </w:trPr>
        <w:tc>
          <w:tcPr>
            <w:tcW w:w="274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20"/>
                <w:szCs w:val="20"/>
              </w:rPr>
              <w:jc w:val="left"/>
              <w:spacing w:before="8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ourier New" w:hAnsi="Courier New" w:eastAsia="Courier New" w:ascii="Courier New"/>
                <w:sz w:val="19"/>
                <w:szCs w:val="19"/>
              </w:rPr>
              <w:jc w:val="left"/>
              <w:ind w:left="209"/>
            </w:pPr>
            <w:r>
              <w:rPr>
                <w:rFonts w:cs="Courier New" w:hAnsi="Courier New" w:eastAsia="Courier New" w:ascii="Courier New"/>
                <w:color w:val="111726"/>
                <w:spacing w:val="0"/>
                <w:w w:val="101"/>
                <w:sz w:val="19"/>
                <w:szCs w:val="19"/>
              </w:rPr>
              <w:t>PipelineController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19"/>
                <w:szCs w:val="19"/>
              </w:rPr>
            </w:r>
          </w:p>
        </w:tc>
        <w:tc>
          <w:tcPr>
            <w:tcW w:w="291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2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65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43" w:right="1273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q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5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7"/>
                <w:w w:val="115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5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2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9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ä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15" w:hRule="exact"/>
        </w:trPr>
        <w:tc>
          <w:tcPr>
            <w:tcW w:w="274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20"/>
                <w:szCs w:val="20"/>
              </w:rPr>
              <w:jc w:val="left"/>
              <w:spacing w:before="16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ourier New" w:hAnsi="Courier New" w:eastAsia="Courier New" w:ascii="Courier New"/>
                <w:sz w:val="19"/>
                <w:szCs w:val="19"/>
              </w:rPr>
              <w:jc w:val="left"/>
              <w:ind w:left="209"/>
            </w:pPr>
            <w:r>
              <w:rPr>
                <w:rFonts w:cs="Courier New" w:hAnsi="Courier New" w:eastAsia="Courier New" w:ascii="Courier New"/>
                <w:color w:val="111726"/>
                <w:spacing w:val="0"/>
                <w:w w:val="101"/>
                <w:sz w:val="19"/>
                <w:szCs w:val="19"/>
              </w:rPr>
              <w:t>PipelineOrchestrator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19"/>
                <w:szCs w:val="19"/>
              </w:rPr>
            </w:r>
          </w:p>
        </w:tc>
        <w:tc>
          <w:tcPr>
            <w:tcW w:w="291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2"/>
            </w:pPr>
            <w:r>
              <w:rPr>
                <w:rFonts w:cs="Times New Roman" w:hAnsi="Times New Roman" w:eastAsia="Times New Roman" w:ascii="Times New Roman"/>
                <w:color w:val="111726"/>
                <w:w w:val="8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03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42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3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65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43" w:right="666"/>
            </w:pPr>
            <w:r>
              <w:rPr>
                <w:rFonts w:cs="Times New Roman" w:hAnsi="Times New Roman" w:eastAsia="Times New Roman" w:ascii="Times New Roman"/>
                <w:color w:val="111726"/>
                <w:w w:val="11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42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8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1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15" w:hRule="exact"/>
        </w:trPr>
        <w:tc>
          <w:tcPr>
            <w:tcW w:w="274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20"/>
                <w:szCs w:val="20"/>
              </w:rPr>
              <w:jc w:val="left"/>
              <w:spacing w:before="16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ourier New" w:hAnsi="Courier New" w:eastAsia="Courier New" w:ascii="Courier New"/>
                <w:sz w:val="19"/>
                <w:szCs w:val="19"/>
              </w:rPr>
              <w:jc w:val="left"/>
              <w:ind w:left="209"/>
            </w:pPr>
            <w:r>
              <w:rPr>
                <w:rFonts w:cs="Courier New" w:hAnsi="Courier New" w:eastAsia="Courier New" w:ascii="Courier New"/>
                <w:color w:val="111726"/>
                <w:spacing w:val="0"/>
                <w:w w:val="101"/>
                <w:sz w:val="19"/>
                <w:szCs w:val="19"/>
              </w:rPr>
              <w:t>BaseAgent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19"/>
                <w:szCs w:val="19"/>
              </w:rPr>
            </w:r>
          </w:p>
        </w:tc>
        <w:tc>
          <w:tcPr>
            <w:tcW w:w="291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2"/>
            </w:pPr>
            <w:r>
              <w:rPr>
                <w:rFonts w:cs="Times New Roman" w:hAnsi="Times New Roman" w:eastAsia="Times New Roman" w:ascii="Times New Roman"/>
                <w:color w:val="111726"/>
                <w:w w:val="8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03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42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9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42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RR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65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43" w:right="738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-13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9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ä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3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9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ä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7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19"/>
                <w:w w:val="117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7"/>
                <w:w w:val="117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-10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00" w:hRule="exact"/>
        </w:trPr>
        <w:tc>
          <w:tcPr>
            <w:tcW w:w="274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20"/>
                <w:szCs w:val="20"/>
              </w:rPr>
              <w:jc w:val="left"/>
              <w:spacing w:before="16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ourier New" w:hAnsi="Courier New" w:eastAsia="Courier New" w:ascii="Courier New"/>
                <w:sz w:val="19"/>
                <w:szCs w:val="19"/>
              </w:rPr>
              <w:jc w:val="left"/>
              <w:ind w:left="209"/>
            </w:pPr>
            <w:r>
              <w:rPr>
                <w:rFonts w:cs="Courier New" w:hAnsi="Courier New" w:eastAsia="Courier New" w:ascii="Courier New"/>
                <w:color w:val="111726"/>
                <w:spacing w:val="0"/>
                <w:w w:val="101"/>
                <w:sz w:val="19"/>
                <w:szCs w:val="19"/>
              </w:rPr>
              <w:t>ChatAgent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19"/>
                <w:szCs w:val="19"/>
              </w:rPr>
            </w:r>
          </w:p>
        </w:tc>
        <w:tc>
          <w:tcPr>
            <w:tcW w:w="291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2"/>
            </w:pPr>
            <w:r>
              <w:rPr>
                <w:rFonts w:cs="Times New Roman" w:hAnsi="Times New Roman" w:eastAsia="Times New Roman" w:ascii="Times New Roman"/>
                <w:color w:val="111726"/>
                <w:w w:val="8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03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42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9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65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3"/>
            </w:pP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8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8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8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30" w:hRule="exact"/>
        </w:trPr>
        <w:tc>
          <w:tcPr>
            <w:tcW w:w="274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20"/>
                <w:szCs w:val="20"/>
              </w:rPr>
              <w:jc w:val="left"/>
              <w:spacing w:before="16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ourier New" w:hAnsi="Courier New" w:eastAsia="Courier New" w:ascii="Courier New"/>
                <w:sz w:val="19"/>
                <w:szCs w:val="19"/>
              </w:rPr>
              <w:jc w:val="left"/>
              <w:ind w:left="209"/>
            </w:pPr>
            <w:r>
              <w:rPr>
                <w:rFonts w:cs="Courier New" w:hAnsi="Courier New" w:eastAsia="Courier New" w:ascii="Courier New"/>
                <w:color w:val="111726"/>
                <w:spacing w:val="0"/>
                <w:w w:val="101"/>
                <w:sz w:val="19"/>
                <w:szCs w:val="19"/>
              </w:rPr>
              <w:t>GeoRoutingService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19"/>
                <w:szCs w:val="19"/>
              </w:rPr>
            </w:r>
          </w:p>
        </w:tc>
        <w:tc>
          <w:tcPr>
            <w:tcW w:w="291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2"/>
            </w:pPr>
            <w:r>
              <w:rPr>
                <w:rFonts w:cs="Times New Roman" w:hAnsi="Times New Roman" w:eastAsia="Times New Roman" w:ascii="Times New Roman"/>
                <w:color w:val="111726"/>
                <w:w w:val="8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03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42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9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42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3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42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RR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65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43" w:right="369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5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5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5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23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5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9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1"/>
                <w:w w:val="113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113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3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3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3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15" w:hRule="exact"/>
        </w:trPr>
        <w:tc>
          <w:tcPr>
            <w:tcW w:w="274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20"/>
                <w:szCs w:val="20"/>
              </w:rPr>
              <w:jc w:val="left"/>
              <w:spacing w:before="16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ourier New" w:hAnsi="Courier New" w:eastAsia="Courier New" w:ascii="Courier New"/>
                <w:sz w:val="19"/>
                <w:szCs w:val="19"/>
              </w:rPr>
              <w:jc w:val="left"/>
              <w:ind w:left="209"/>
            </w:pPr>
            <w:r>
              <w:rPr>
                <w:rFonts w:cs="Courier New" w:hAnsi="Courier New" w:eastAsia="Courier New" w:ascii="Courier New"/>
                <w:color w:val="111726"/>
                <w:spacing w:val="0"/>
                <w:w w:val="101"/>
                <w:sz w:val="19"/>
                <w:szCs w:val="19"/>
              </w:rPr>
              <w:t>BikeRouteDataSeeder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19"/>
                <w:szCs w:val="19"/>
              </w:rPr>
            </w:r>
          </w:p>
        </w:tc>
        <w:tc>
          <w:tcPr>
            <w:tcW w:w="291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2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65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43" w:right="1164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9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1"/>
                <w:w w:val="11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19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1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8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15" w:hRule="exact"/>
        </w:trPr>
        <w:tc>
          <w:tcPr>
            <w:tcW w:w="274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20"/>
                <w:szCs w:val="20"/>
              </w:rPr>
              <w:jc w:val="left"/>
              <w:spacing w:before="16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ourier New" w:hAnsi="Courier New" w:eastAsia="Courier New" w:ascii="Courier New"/>
                <w:sz w:val="19"/>
                <w:szCs w:val="19"/>
              </w:rPr>
              <w:jc w:val="left"/>
              <w:ind w:left="209"/>
            </w:pPr>
            <w:r>
              <w:rPr>
                <w:rFonts w:cs="Courier New" w:hAnsi="Courier New" w:eastAsia="Courier New" w:ascii="Courier New"/>
                <w:color w:val="111726"/>
                <w:spacing w:val="0"/>
                <w:w w:val="101"/>
                <w:sz w:val="19"/>
                <w:szCs w:val="19"/>
              </w:rPr>
              <w:t>LangChainConfig</w:t>
            </w:r>
            <w:r>
              <w:rPr>
                <w:rFonts w:cs="Courier New" w:hAnsi="Courier New" w:eastAsia="Courier New" w:ascii="Courier New"/>
                <w:color w:val="000000"/>
                <w:spacing w:val="0"/>
                <w:w w:val="100"/>
                <w:sz w:val="19"/>
                <w:szCs w:val="19"/>
              </w:rPr>
            </w:r>
          </w:p>
        </w:tc>
        <w:tc>
          <w:tcPr>
            <w:tcW w:w="291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2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65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43" w:right="300"/>
            </w:pPr>
            <w:r>
              <w:rPr>
                <w:rFonts w:cs="Times New Roman" w:hAnsi="Times New Roman" w:eastAsia="Times New Roman" w:ascii="Times New Roman"/>
                <w:color w:val="111726"/>
                <w:w w:val="92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w w:val="8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un</w:t>
            </w:r>
            <w:r>
              <w:rPr>
                <w:rFonts w:cs="Times New Roman" w:hAnsi="Times New Roman" w:eastAsia="Times New Roman" w:ascii="Times New Roman"/>
                <w:color w:val="111726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7"/>
                <w:w w:val="117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18"/>
                <w:w w:val="117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-13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16"/>
          <w:szCs w:val="16"/>
        </w:rPr>
        <w:jc w:val="left"/>
        <w:spacing w:before="2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spacing w:before="83"/>
        <w:ind w:left="115"/>
      </w:pPr>
      <w:r>
        <w:pict>
          <v:group style="position:absolute;margin-left:48pt;margin-top:83.25pt;width:109.5pt;height:14.2492pt;mso-position-horizontal-relative:page;mso-position-vertical-relative:page;z-index:-1728" coordorigin="960,1665" coordsize="2190,285">
            <v:shape style="position:absolute;left:960;top:1665;width:2190;height:285" coordorigin="960,1665" coordsize="2190,285" path="m960,1890l960,1717,962,1709,965,1702,968,1695,972,1688,978,1683,983,1677,990,1673,997,1670,1004,1667,1012,1665,3098,1665,3132,1683,3138,1688,3142,1695,3145,1702,3148,1709,3150,1717,3150,1898,3145,1913,3142,1920,3132,1932,3127,1938,3113,1945,3106,1948,3098,1950,1012,1950,1004,1948,997,1945,990,1942,983,1938,978,1932,972,1927,968,1920,965,1913,962,1906,960,1898,960,1890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48pt;margin-top:129.75pt;width:121.5pt;height:14.2492pt;mso-position-horizontal-relative:page;mso-position-vertical-relative:page;z-index:-1727" coordorigin="960,2595" coordsize="2430,285">
            <v:shape style="position:absolute;left:960;top:2595;width:2430;height:285" coordorigin="960,2595" coordsize="2430,285" path="m960,2820l960,2647,962,2639,965,2632,968,2625,972,2618,978,2613,983,2607,990,2603,997,2600,1004,2597,1012,2595,3338,2595,3372,2613,3378,2618,3382,2625,3385,2632,3388,2639,3390,2647,3390,2828,3385,2843,3382,2850,3372,2862,3367,2868,3353,2875,3346,2878,3338,2880,1012,2880,1004,2878,997,2875,990,2872,983,2868,978,2862,972,2857,968,2850,965,2843,962,2836,960,2828,960,2820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48pt;margin-top:175.5pt;width:57.75pt;height:14.2492pt;mso-position-horizontal-relative:page;mso-position-vertical-relative:page;z-index:-1726" coordorigin="960,3510" coordsize="1155,285">
            <v:shape style="position:absolute;left:960;top:3510;width:1155;height:285" coordorigin="960,3510" coordsize="1155,285" path="m960,3735l960,3562,962,3554,965,3547,968,3540,972,3533,978,3528,983,3522,990,3518,997,3515,1004,3512,1012,3510,2063,3510,2097,3528,2103,3533,2107,3540,2110,3547,2113,3554,2115,3562,2115,3743,2110,3758,2107,3765,2097,3777,2092,3783,2078,3790,2071,3793,2063,3795,1012,3795,1004,3793,997,3790,990,3787,983,3783,978,3777,972,3772,968,3765,965,3758,962,3751,960,3743,960,3735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48pt;margin-top:-168.313pt;width:57.75pt;height:14.2492pt;mso-position-horizontal-relative:page;mso-position-vertical-relative:paragraph;z-index:-1725" coordorigin="960,-3366" coordsize="1155,285">
            <v:shape style="position:absolute;left:960;top:-3366;width:1155;height:285" coordorigin="960,-3366" coordsize="1155,285" path="m960,-3141l960,-3314,962,-3322,965,-3329,968,-3337,972,-3343,978,-3349,983,-3354,990,-3359,997,-3362,1004,-3365,1012,-3366,2063,-3366,2097,-3349,2103,-3343,2107,-3337,2110,-3329,2113,-3322,2115,-3314,2115,-3133,2113,-3126,2110,-3118,2107,-3111,2078,-3086,2063,-3081,1012,-3081,978,-3099,960,-3133,960,-3141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48pt;margin-top:-138.313pt;width:104.25pt;height:14.2492pt;mso-position-horizontal-relative:page;mso-position-vertical-relative:paragraph;z-index:-1724" coordorigin="960,-2766" coordsize="2085,285">
            <v:shape style="position:absolute;left:960;top:-2766;width:2085;height:285" coordorigin="960,-2766" coordsize="2085,285" path="m960,-2541l960,-2714,962,-2722,965,-2729,968,-2737,972,-2743,978,-2749,983,-2754,990,-2759,997,-2762,1004,-2765,1012,-2766,2993,-2766,3027,-2749,3033,-2743,3037,-2737,3040,-2729,3043,-2722,3045,-2714,3045,-2533,3040,-2518,3037,-2511,3027,-2499,3022,-2493,3008,-2486,3001,-2483,2993,-2481,1012,-2481,1004,-2483,997,-2486,990,-2489,983,-2493,978,-2499,972,-2504,968,-2511,965,-2518,962,-2526,960,-2533,960,-2541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48pt;margin-top:-91.8129pt;width:115.5pt;height:14.2492pt;mso-position-horizontal-relative:page;mso-position-vertical-relative:paragraph;z-index:-1723" coordorigin="960,-1836" coordsize="2310,285">
            <v:shape style="position:absolute;left:960;top:-1836;width:2310;height:285" coordorigin="960,-1836" coordsize="2310,285" path="m960,-1611l960,-1784,962,-1792,965,-1799,968,-1807,972,-1813,978,-1819,983,-1824,990,-1829,997,-1832,1004,-1835,1012,-1836,3218,-1836,3265,-1799,3270,-1784,3270,-1603,3268,-1596,3265,-1588,3262,-1581,3218,-1551,1012,-1551,965,-1588,962,-1596,960,-1603,960,-1611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48pt;margin-top:-46.0629pt;width:92.25pt;height:14.2492pt;mso-position-horizontal-relative:page;mso-position-vertical-relative:paragraph;z-index:-1722" coordorigin="960,-921" coordsize="1845,285">
            <v:shape style="position:absolute;left:960;top:-921;width:1845;height:285" coordorigin="960,-921" coordsize="1845,285" path="m960,-696l960,-869,962,-877,965,-884,968,-892,972,-898,978,-904,983,-909,990,-914,997,-917,1004,-920,1012,-921,2753,-921,2787,-904,2793,-898,2797,-892,2800,-884,2803,-877,2805,-869,2805,-688,2800,-673,2797,-666,2787,-654,2782,-648,2768,-641,2761,-638,2753,-636,1012,-636,1004,-638,997,-641,990,-644,983,-648,978,-654,972,-659,968,-666,965,-673,962,-681,960,-688,960,-696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spacing w:val="-4"/>
          <w:w w:val="87"/>
          <w:sz w:val="29"/>
          <w:szCs w:val="29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29"/>
          <w:szCs w:val="29"/>
        </w:rPr>
        <w:t>gg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sz w:val="29"/>
          <w:szCs w:val="29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9"/>
          <w:szCs w:val="29"/>
        </w:rPr>
        <w:t>Q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19"/>
          <w:sz w:val="29"/>
          <w:szCs w:val="29"/>
        </w:rPr>
        <w:t>ä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9"/>
          <w:szCs w:val="29"/>
        </w:rPr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lineRule="auto" w:line="342"/>
        <w:ind w:left="409" w:right="277"/>
      </w:pPr>
      <w:r>
        <w:pict>
          <v:group style="position:absolute;margin-left:42pt;margin-top:4.55273pt;width:3.75pt;height:3.74925pt;mso-position-horizontal-relative:page;mso-position-vertical-relative:paragraph;z-index:-1721" coordorigin="840,91" coordsize="75,75">
            <v:shape style="position:absolute;left:840;top:91;width:75;height:75" coordorigin="840,91" coordsize="75,75" path="m915,129l915,134,914,138,912,143,910,147,908,152,904,155,901,159,896,161,892,163,887,165,882,166,873,166,868,165,863,163,859,161,854,159,851,155,847,152,845,147,843,143,841,138,840,134,840,124,841,119,843,114,845,110,847,106,851,102,854,98,859,96,863,94,868,92,873,91,882,91,887,92,892,94,896,96,901,98,904,102,908,106,910,110,912,114,914,119,915,124,915,129xe" filled="t" fillcolor="#11172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1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13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-23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J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44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gg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3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7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6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1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18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10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14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6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—</w:t>
      </w:r>
      <w:r>
        <w:rPr>
          <w:rFonts w:cs="Times New Roman" w:hAnsi="Times New Roman" w:eastAsia="Times New Roman" w:ascii="Times New Roman"/>
          <w:color w:val="111726"/>
          <w:spacing w:val="1"/>
          <w:w w:val="8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ö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1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6"/>
          <w:w w:val="113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2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4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4"/>
          <w:w w:val="79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9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63" w:lineRule="auto" w:line="342"/>
        <w:ind w:left="409" w:right="429"/>
      </w:pPr>
      <w:r>
        <w:pict>
          <v:group style="position:absolute;margin-left:42pt;margin-top:7.70273pt;width:3.75pt;height:3.74925pt;mso-position-horizontal-relative:page;mso-position-vertical-relative:paragraph;z-index:-1720" coordorigin="840,154" coordsize="75,75">
            <v:shape style="position:absolute;left:840;top:154;width:75;height:75" coordorigin="840,154" coordsize="75,75" path="m915,192l915,197,914,201,912,206,910,210,908,215,904,218,901,222,896,224,892,226,887,228,882,229,873,229,868,228,863,226,859,224,854,222,851,218,847,215,845,210,843,206,841,201,840,197,840,187,841,182,843,177,845,173,847,169,851,165,854,162,859,159,863,157,868,155,873,154,882,154,887,155,892,157,896,159,901,162,904,165,908,169,910,173,912,177,914,182,915,187,915,192xe" filled="t" fillcolor="#11172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w w:val="90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b/>
          <w:color w:val="111726"/>
          <w:w w:val="125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b/>
          <w:color w:val="111726"/>
          <w:w w:val="115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b/>
          <w:color w:val="111726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w w:val="113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b/>
          <w:color w:val="111726"/>
          <w:w w:val="111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b/>
          <w:color w:val="111726"/>
          <w:w w:val="99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-2"/>
          <w:w w:val="115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8"/>
          <w:sz w:val="21"/>
          <w:szCs w:val="21"/>
        </w:rPr>
        <w:t>rr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3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13"/>
          <w:w w:val="111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-10"/>
          <w:w w:val="9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9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ac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8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1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5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-13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2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4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x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5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3"/>
          <w:w w:val="114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gg</w:t>
      </w:r>
      <w:r>
        <w:rPr>
          <w:rFonts w:cs="Times New Roman" w:hAnsi="Times New Roman" w:eastAsia="Times New Roman" w:ascii="Times New Roman"/>
          <w:color w:val="111726"/>
          <w:spacing w:val="1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3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14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10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1"/>
          <w:w w:val="104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rr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6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6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3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6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46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13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114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-2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2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14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5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1"/>
          <w:w w:val="114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2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36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63"/>
        <w:ind w:left="409"/>
      </w:pPr>
      <w:r>
        <w:pict>
          <v:group style="position:absolute;margin-left:42pt;margin-top:7.70273pt;width:3.75pt;height:3.74925pt;mso-position-horizontal-relative:page;mso-position-vertical-relative:paragraph;z-index:-1719" coordorigin="840,154" coordsize="75,75">
            <v:shape style="position:absolute;left:840;top:154;width:75;height:75" coordorigin="840,154" coordsize="75,75" path="m915,192l915,197,914,201,912,206,910,210,908,215,904,218,901,222,896,224,892,226,887,228,882,229,873,229,868,228,863,226,859,224,854,222,851,218,847,215,845,210,843,206,841,201,840,197,840,187,841,182,843,177,845,173,847,169,851,165,854,162,859,159,863,157,868,155,873,154,882,154,887,155,892,157,896,159,901,162,904,165,908,169,910,173,912,177,914,182,915,187,915,192xe" filled="t" fillcolor="#11172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-8"/>
          <w:w w:val="11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1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-1"/>
          <w:w w:val="11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1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-8"/>
          <w:w w:val="11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1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40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1"/>
          <w:w w:val="11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2"/>
          <w:w w:val="11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ou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3"/>
          <w:w w:val="110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36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10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51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9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2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92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9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9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5"/>
          <w:w w:val="9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3"/>
          <w:w w:val="117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gg</w:t>
      </w:r>
      <w:r>
        <w:rPr>
          <w:rFonts w:cs="Times New Roman" w:hAnsi="Times New Roman" w:eastAsia="Times New Roman" w:ascii="Times New Roman"/>
          <w:color w:val="111726"/>
          <w:spacing w:val="1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19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6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11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2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2"/>
          <w:sz w:val="21"/>
          <w:szCs w:val="21"/>
        </w:rPr>
        <w:t>RR</w:t>
      </w:r>
      <w:r>
        <w:rPr>
          <w:rFonts w:cs="Times New Roman" w:hAnsi="Times New Roman" w:eastAsia="Times New Roman" w:ascii="Times New Roman"/>
          <w:color w:val="111726"/>
          <w:spacing w:val="0"/>
          <w:w w:val="92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9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32"/>
          <w:w w:val="9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2"/>
          <w:sz w:val="21"/>
          <w:szCs w:val="21"/>
        </w:rPr>
        <w:t>—</w:t>
      </w:r>
      <w:r>
        <w:rPr>
          <w:rFonts w:cs="Times New Roman" w:hAnsi="Times New Roman" w:eastAsia="Times New Roman" w:ascii="Times New Roman"/>
          <w:color w:val="111726"/>
          <w:spacing w:val="-7"/>
          <w:w w:val="9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00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36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0"/>
          <w:szCs w:val="10"/>
        </w:rPr>
        <w:jc w:val="left"/>
        <w:spacing w:before="4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409"/>
      </w:pP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8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5"/>
          <w:w w:val="118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14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11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4"/>
          <w:szCs w:val="14"/>
        </w:rPr>
        <w:jc w:val="left"/>
        <w:spacing w:before="9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409"/>
      </w:pPr>
      <w:r>
        <w:pict>
          <v:group style="position:absolute;margin-left:42pt;margin-top:4.55273pt;width:3.75pt;height:3.74925pt;mso-position-horizontal-relative:page;mso-position-vertical-relative:paragraph;z-index:-1718" coordorigin="840,91" coordsize="75,75">
            <v:shape style="position:absolute;left:840;top:91;width:75;height:75" coordorigin="840,91" coordsize="75,75" path="m915,129l915,134,914,138,912,143,910,147,908,152,904,155,901,159,896,161,892,163,887,165,882,166,873,166,868,165,863,163,859,161,854,159,851,155,847,152,845,147,843,143,841,138,840,134,840,124,841,119,843,114,845,110,847,106,851,102,854,98,859,96,863,94,868,92,873,91,882,91,887,92,892,94,896,96,901,98,904,102,908,106,910,110,912,114,914,119,915,124,915,129xe" filled="t" fillcolor="#111726" stroked="f">
              <v:path arrowok="t"/>
              <v:fill/>
            </v:shape>
            <w10:wrap type="none"/>
          </v:group>
        </w:pict>
      </w:r>
      <w:r>
        <w:pict>
          <v:group style="position:absolute;margin-left:132pt;margin-top:-0.697265pt;width:120pt;height:14.2492pt;mso-position-horizontal-relative:page;mso-position-vertical-relative:paragraph;z-index:-1717" coordorigin="2640,-14" coordsize="2400,285">
            <v:shape style="position:absolute;left:2640;top:-14;width:2400;height:285" coordorigin="2640,-14" coordsize="2400,285" path="m2640,211l2640,38,2642,30,2645,23,2648,16,2652,9,2658,4,2663,-2,2670,-6,2677,-9,2684,-12,2692,-14,4988,-14,4996,-12,5003,-9,5010,-6,5017,-2,5022,4,5028,9,5032,16,5035,23,5038,30,5040,38,5040,219,5003,266,4988,271,2692,271,2645,234,2640,219,2640,211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276pt;margin-top:-0.697265pt;width:96.75pt;height:14.2492pt;mso-position-horizontal-relative:page;mso-position-vertical-relative:paragraph;z-index:-1716" coordorigin="5520,-14" coordsize="1935,285">
            <v:shape style="position:absolute;left:5520;top:-14;width:1935;height:285" coordorigin="5520,-14" coordsize="1935,285" path="m5520,211l5520,38,5522,30,5525,23,5528,16,5532,9,5538,4,5543,-2,5550,-6,5557,-9,5564,-12,5572,-14,7403,-14,7411,-12,7418,-9,7425,-6,7432,-2,7437,4,7443,9,7447,16,7450,23,7453,30,7455,38,7455,219,7453,227,7450,234,7447,241,7403,271,5572,271,5525,234,5520,219,5520,211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w w:val="98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b/>
          <w:color w:val="111726"/>
          <w:w w:val="92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w w:val="102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b/>
          <w:color w:val="111726"/>
          <w:w w:val="103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b/>
          <w:color w:val="111726"/>
          <w:w w:val="9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b/>
          <w:color w:val="111726"/>
          <w:w w:val="111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b/>
          <w:color w:val="111726"/>
          <w:w w:val="92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w w:val="115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b/>
          <w:color w:val="111726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2"/>
          <w:w w:val="100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de.biketrip.advisor</w:t>
      </w:r>
      <w:r>
        <w:rPr>
          <w:rFonts w:cs="Courier New" w:hAnsi="Courier New" w:eastAsia="Courier New" w:ascii="Courier New"/>
          <w:color w:val="111726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44"/>
          <w:w w:val="122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dev.langchain4j</w:t>
      </w:r>
      <w:r>
        <w:rPr>
          <w:rFonts w:cs="Courier New" w:hAnsi="Courier New" w:eastAsia="Courier New" w:ascii="Courier New"/>
          <w:color w:val="111726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-11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6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9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6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96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96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1"/>
          <w:w w:val="9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5"/>
          <w:w w:val="116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ﬁ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7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—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0"/>
          <w:szCs w:val="10"/>
        </w:rPr>
        <w:jc w:val="left"/>
        <w:spacing w:before="4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409"/>
      </w:pPr>
      <w:r>
        <w:rPr>
          <w:rFonts w:cs="Times New Roman" w:hAnsi="Times New Roman" w:eastAsia="Times New Roman" w:ascii="Times New Roman"/>
          <w:color w:val="111726"/>
          <w:w w:val="89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w w:val="9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w w:val="111"/>
          <w:sz w:val="21"/>
          <w:szCs w:val="21"/>
        </w:rPr>
        <w:t>4</w:t>
      </w:r>
      <w:r>
        <w:rPr>
          <w:rFonts w:cs="Times New Roman" w:hAnsi="Times New Roman" w:eastAsia="Times New Roman" w:ascii="Times New Roman"/>
          <w:color w:val="111726"/>
          <w:w w:val="99"/>
          <w:sz w:val="21"/>
          <w:szCs w:val="21"/>
        </w:rPr>
        <w:t>j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gg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3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4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5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3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2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TT</w:t>
      </w:r>
      <w:r>
        <w:rPr>
          <w:rFonts w:cs="Times New Roman" w:hAnsi="Times New Roman" w:eastAsia="Times New Roman" w:ascii="Times New Roman"/>
          <w:color w:val="111726"/>
          <w:spacing w:val="-8"/>
          <w:w w:val="10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2"/>
          <w:w w:val="10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00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24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Oll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24"/>
          <w:szCs w:val="24"/>
        </w:rPr>
        <w:jc w:val="left"/>
        <w:spacing w:before="14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ind w:left="115"/>
        <w:sectPr>
          <w:pgSz w:w="11900" w:h="16840"/>
          <w:pgMar w:top="780" w:bottom="280" w:left="680" w:right="680"/>
        </w:sectPr>
      </w:pPr>
      <w:r>
        <w:rPr>
          <w:rFonts w:cs="Times New Roman" w:hAnsi="Times New Roman" w:eastAsia="Times New Roman" w:ascii="Times New Roman"/>
          <w:b/>
          <w:color w:val="111726"/>
          <w:w w:val="103"/>
          <w:sz w:val="29"/>
          <w:szCs w:val="29"/>
        </w:rPr>
        <w:t>B</w:t>
      </w:r>
      <w:r>
        <w:rPr>
          <w:rFonts w:cs="Times New Roman" w:hAnsi="Times New Roman" w:eastAsia="Times New Roman" w:ascii="Times New Roman"/>
          <w:b/>
          <w:color w:val="111726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w w:val="129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w w:val="117"/>
          <w:sz w:val="29"/>
          <w:szCs w:val="29"/>
        </w:rPr>
        <w:t>p</w:t>
      </w:r>
      <w:r>
        <w:rPr>
          <w:rFonts w:cs="Times New Roman" w:hAnsi="Times New Roman" w:eastAsia="Times New Roman" w:ascii="Times New Roman"/>
          <w:b/>
          <w:color w:val="111726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w w:val="115"/>
          <w:sz w:val="29"/>
          <w:szCs w:val="29"/>
        </w:rPr>
        <w:t>l</w:t>
      </w:r>
      <w:r>
        <w:rPr>
          <w:rFonts w:cs="Times New Roman" w:hAnsi="Times New Roman" w:eastAsia="Times New Roman" w:ascii="Times New Roman"/>
          <w:b/>
          <w:color w:val="111726"/>
          <w:w w:val="112"/>
          <w:sz w:val="29"/>
          <w:szCs w:val="29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87"/>
          <w:sz w:val="29"/>
          <w:szCs w:val="29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sz w:val="29"/>
          <w:szCs w:val="29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29"/>
          <w:szCs w:val="29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16"/>
          <w:w w:val="118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9"/>
          <w:szCs w:val="29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29"/>
          <w:szCs w:val="29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3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sz w:val="29"/>
          <w:szCs w:val="29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-1"/>
          <w:w w:val="90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9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9"/>
          <w:szCs w:val="29"/>
        </w:rPr>
        <w:t>f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üh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un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9"/>
          <w:szCs w:val="29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spacing w:before="85" w:lineRule="auto" w:line="365"/>
        <w:ind w:left="325" w:right="234"/>
      </w:pPr>
      <w:r>
        <w:pict>
          <v:group style="position:absolute;margin-left:39.75pt;margin-top:359.625pt;width:516pt;height:0pt;mso-position-horizontal-relative:page;mso-position-vertical-relative:page;z-index:-1714" coordorigin="795,7192" coordsize="10320,0">
            <v:shape style="position:absolute;left:795;top:7192;width:10320;height:0" coordorigin="795,7192" coordsize="10320,0" path="m795,7192l11115,7192e" filled="f" stroked="t" strokeweight="0.85pt" strokecolor="#E4E7EB">
              <v:path arrowok="t"/>
            </v:shape>
            <w10:wrap type="none"/>
          </v:group>
        </w:pict>
      </w:r>
      <w:r>
        <w:pict>
          <v:group style="position:absolute;margin-left:39.75pt;margin-top:45pt;width:515.918pt;height:298.499pt;mso-position-horizontal-relative:page;mso-position-vertical-relative:page;z-index:-1715" coordorigin="795,900" coordsize="10318,5970">
            <v:shape style="position:absolute;left:795;top:900;width:10318;height:5970" coordorigin="795,900" coordsize="10318,5970" path="m11003,6870l907,6870,899,6869,892,6868,884,6866,876,6864,869,6861,862,6858,815,6817,795,6758,795,1012,815,953,820,947,825,941,830,935,836,930,842,925,848,920,855,916,907,900,11003,900,11062,920,11068,925,11074,930,11080,935,11085,941,11090,947,11095,953,11099,960,11103,967,11106,974,11109,981,11111,989,11113,997,11113,1000,11113,6770,11113,6773,11111,6781,11109,6789,11106,6796,11103,6803,11099,6810,11095,6817,11090,6823,11085,6829,11080,6835,11074,6840,11068,6845,11062,6850,11055,6854,11048,6858,11041,6861,11034,6864,11026,6866,11018,6868,11011,6869,11003,6870xe" filled="t" fillcolor="#0E1729" stroked="f">
              <v:path arrowok="t"/>
              <v:fill/>
            </v:shape>
            <w10:wrap type="none"/>
          </v:group>
        </w:pic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INFO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ChatAgent: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starting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with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model=mistral:7b,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temperature=0.7,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input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length=156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chars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INFO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ChatAgent: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retrieved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3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relevant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segments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from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RAG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store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INFO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ChatAgent: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completed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in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4523ms,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output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length=892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chars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spacing w:lineRule="auto" w:line="365"/>
        <w:ind w:left="325" w:right="474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INFO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ReasoningAgent: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starting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with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model=deepseek-r1:8b,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temperature=0.2,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input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length=892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chars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spacing w:before="15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INFO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ReasoningAgent: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completed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in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6781ms,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output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length=1245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chars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spacing w:lineRule="auto" w:line="365"/>
        <w:ind w:left="325" w:right="1074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INFO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PlanningAgent: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starting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with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model=qwen2.5:7b,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temperature=0.4,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input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length=1245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chars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spacing w:lineRule="auto" w:line="365"/>
        <w:ind w:left="325" w:right="203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INFO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PlanningAgent: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completed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in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5102ms,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output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length=2034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chars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INFO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GeoRoutingService: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extracted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6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locations,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geocoded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6/6,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route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distance=287.3km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spacing w:lineRule="auto" w:line="365"/>
        <w:ind w:left="325" w:right="954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INFO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LanguageAgent: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starting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with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model=llama3.1:8b,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temperature=0.8,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input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length=2034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chars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INFO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LanguageAgent: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completed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in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8945ms,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output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length=3567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chars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INFO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Pipeline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completed: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4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stages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in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25891ms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36"/>
          <w:szCs w:val="36"/>
        </w:rPr>
        <w:jc w:val="left"/>
        <w:ind w:left="115"/>
      </w:pPr>
      <w:r>
        <w:rPr>
          <w:rFonts w:cs="Times New Roman" w:hAnsi="Times New Roman" w:eastAsia="Times New Roman" w:ascii="Times New Roman"/>
          <w:b/>
          <w:color w:val="111726"/>
          <w:w w:val="92"/>
          <w:sz w:val="36"/>
          <w:szCs w:val="36"/>
        </w:rPr>
        <w:t>C</w:t>
      </w:r>
      <w:r>
        <w:rPr>
          <w:rFonts w:cs="Times New Roman" w:hAnsi="Times New Roman" w:eastAsia="Times New Roman" w:ascii="Times New Roman"/>
          <w:b/>
          <w:color w:val="111726"/>
          <w:w w:val="127"/>
          <w:sz w:val="36"/>
          <w:szCs w:val="36"/>
        </w:rPr>
        <w:t>o</w:t>
      </w:r>
      <w:r>
        <w:rPr>
          <w:rFonts w:cs="Times New Roman" w:hAnsi="Times New Roman" w:eastAsia="Times New Roman" w:ascii="Times New Roman"/>
          <w:b/>
          <w:color w:val="111726"/>
          <w:w w:val="117"/>
          <w:sz w:val="36"/>
          <w:szCs w:val="36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8"/>
          <w:w w:val="128"/>
          <w:sz w:val="36"/>
          <w:szCs w:val="36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0"/>
          <w:sz w:val="36"/>
          <w:szCs w:val="36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36"/>
          <w:szCs w:val="36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36"/>
          <w:szCs w:val="36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3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36"/>
          <w:szCs w:val="36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36"/>
          <w:szCs w:val="36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9"/>
          <w:sz w:val="36"/>
          <w:szCs w:val="36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36"/>
          <w:szCs w:val="36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3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36"/>
          <w:szCs w:val="36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36"/>
          <w:szCs w:val="36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36"/>
          <w:szCs w:val="36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36"/>
          <w:szCs w:val="36"/>
        </w:rPr>
        <w:t>g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36"/>
          <w:szCs w:val="36"/>
        </w:rPr>
      </w:r>
    </w:p>
    <w:p>
      <w:pPr>
        <w:rPr>
          <w:sz w:val="24"/>
          <w:szCs w:val="24"/>
        </w:rPr>
        <w:jc w:val="left"/>
        <w:spacing w:before="14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ind w:left="115"/>
      </w:pPr>
      <w:r>
        <w:rPr>
          <w:rFonts w:cs="Times New Roman" w:hAnsi="Times New Roman" w:eastAsia="Times New Roman" w:ascii="Times New Roman"/>
          <w:b/>
          <w:color w:val="111726"/>
          <w:w w:val="91"/>
          <w:sz w:val="29"/>
          <w:szCs w:val="29"/>
        </w:rPr>
        <w:t>M</w:t>
      </w:r>
      <w:r>
        <w:rPr>
          <w:rFonts w:cs="Times New Roman" w:hAnsi="Times New Roman" w:eastAsia="Times New Roman" w:ascii="Times New Roman"/>
          <w:b/>
          <w:color w:val="111726"/>
          <w:w w:val="116"/>
          <w:sz w:val="29"/>
          <w:szCs w:val="29"/>
        </w:rPr>
        <w:t>u</w:t>
      </w:r>
      <w:r>
        <w:rPr>
          <w:rFonts w:cs="Times New Roman" w:hAnsi="Times New Roman" w:eastAsia="Times New Roman" w:ascii="Times New Roman"/>
          <w:b/>
          <w:color w:val="111726"/>
          <w:w w:val="115"/>
          <w:sz w:val="29"/>
          <w:szCs w:val="29"/>
        </w:rPr>
        <w:t>l</w:t>
      </w:r>
      <w:r>
        <w:rPr>
          <w:rFonts w:cs="Times New Roman" w:hAnsi="Times New Roman" w:eastAsia="Times New Roman" w:ascii="Times New Roman"/>
          <w:b/>
          <w:color w:val="111726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-8"/>
          <w:w w:val="112"/>
          <w:sz w:val="29"/>
          <w:szCs w:val="29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-9"/>
          <w:w w:val="113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21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9"/>
          <w:szCs w:val="29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9"/>
          <w:szCs w:val="29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-10"/>
          <w:w w:val="113"/>
          <w:sz w:val="29"/>
          <w:szCs w:val="29"/>
        </w:rPr>
        <w:t>k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12"/>
          <w:w w:val="113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3"/>
          <w:sz w:val="29"/>
          <w:szCs w:val="29"/>
        </w:rPr>
        <w:t>B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29"/>
          <w:szCs w:val="29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9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9"/>
          <w:szCs w:val="29"/>
        </w:rPr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115"/>
      </w:pP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8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7"/>
          <w:w w:val="11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6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20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15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5"/>
          <w:w w:val="11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1"/>
          <w:w w:val="115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22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4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6"/>
          <w:w w:val="10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5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98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4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12"/>
          <w:w w:val="110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18"/>
          <w:w w:val="110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oo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2"/>
          <w:w w:val="11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00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44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28"/>
          <w:szCs w:val="28"/>
        </w:rPr>
        <w:jc w:val="left"/>
        <w:spacing w:before="4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115"/>
      </w:pP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1"/>
          <w:szCs w:val="21"/>
        </w:rPr>
        <w:t>ac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13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1"/>
          <w:szCs w:val="21"/>
        </w:rPr>
        <w:t>nd</w:t>
      </w:r>
      <w:r>
        <w:rPr>
          <w:rFonts w:cs="Times New Roman" w:hAnsi="Times New Roman" w:eastAsia="Times New Roman" w:ascii="Times New Roman"/>
          <w:b/>
          <w:color w:val="111726"/>
          <w:spacing w:val="-1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-2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6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8"/>
          <w:w w:val="11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4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21</w:t>
      </w:r>
      <w:r>
        <w:rPr>
          <w:rFonts w:cs="Times New Roman" w:hAnsi="Times New Roman" w:eastAsia="Times New Roman" w:ascii="Times New Roman"/>
          <w:color w:val="111726"/>
          <w:spacing w:val="18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1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28"/>
          <w:szCs w:val="28"/>
        </w:rPr>
        <w:jc w:val="left"/>
        <w:spacing w:before="4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409"/>
      </w:pPr>
      <w:r>
        <w:pict>
          <v:group style="position:absolute;margin-left:42pt;margin-top:4.55273pt;width:3.75pt;height:3.74925pt;mso-position-horizontal-relative:page;mso-position-vertical-relative:paragraph;z-index:-1713" coordorigin="840,91" coordsize="75,75">
            <v:shape style="position:absolute;left:840;top:91;width:75;height:75" coordorigin="840,91" coordsize="75,75" path="m915,129l915,134,914,138,912,143,910,147,908,152,904,155,901,159,896,161,892,163,887,165,882,166,873,166,868,165,863,163,859,161,854,159,851,155,847,152,845,147,843,143,841,138,840,134,840,124,841,119,843,114,845,110,847,106,851,102,854,98,859,96,863,94,868,92,873,91,882,91,887,92,892,94,896,96,901,98,904,102,908,106,910,110,912,114,914,119,915,124,915,129xe" filled="t" fillcolor="#111726" stroked="f">
              <v:path arrowok="t"/>
              <v:fill/>
            </v:shape>
            <w10:wrap type="none"/>
          </v:group>
        </w:pict>
      </w:r>
      <w:r>
        <w:pict>
          <v:group style="position:absolute;margin-left:177.75pt;margin-top:-0.697265pt;width:132pt;height:14.2492pt;mso-position-horizontal-relative:page;mso-position-vertical-relative:paragraph;z-index:-1712" coordorigin="3555,-14" coordsize="2640,285">
            <v:shape style="position:absolute;left:3555;top:-14;width:2640;height:285" coordorigin="3555,-14" coordsize="2640,285" path="m3555,211l3555,38,3557,30,3560,23,3563,16,3567,9,3573,4,3578,-2,3585,-6,3592,-9,3599,-12,3607,-14,6143,-14,6177,4,6183,9,6187,16,6190,23,6193,30,6195,38,6195,219,6158,266,6143,271,3607,271,3560,234,3555,219,3555,211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111726"/>
          <w:spacing w:val="-7"/>
          <w:w w:val="119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6"/>
          <w:w w:val="119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4"/>
          <w:w w:val="119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1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1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09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1"/>
          <w:w w:val="109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0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9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9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09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09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0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9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09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4"/>
          <w:w w:val="10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0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9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19"/>
          <w:w w:val="109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dependency:go-offline</w:t>
      </w:r>
      <w:r>
        <w:rPr>
          <w:rFonts w:cs="Courier New" w:hAnsi="Courier New" w:eastAsia="Courier New" w:ascii="Courier New"/>
          <w:color w:val="111726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ü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26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1"/>
          <w:w w:val="104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4"/>
          <w:szCs w:val="14"/>
        </w:rPr>
        <w:jc w:val="left"/>
        <w:spacing w:before="9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lineRule="exact" w:line="180"/>
        <w:ind w:left="409"/>
      </w:pPr>
      <w:r>
        <w:pict>
          <v:group style="position:absolute;margin-left:42pt;margin-top:4.55273pt;width:3.75pt;height:3.74925pt;mso-position-horizontal-relative:page;mso-position-vertical-relative:paragraph;z-index:-1711" coordorigin="840,91" coordsize="75,75">
            <v:shape style="position:absolute;left:840;top:91;width:75;height:75" coordorigin="840,91" coordsize="75,75" path="m915,129l915,134,914,138,912,143,910,147,908,152,904,155,901,159,896,161,892,163,887,165,882,166,873,166,868,165,863,163,859,161,854,159,851,155,847,152,845,147,843,143,841,138,840,134,840,124,841,119,843,114,845,110,847,106,851,102,854,99,859,96,863,94,868,92,873,91,882,91,887,92,892,94,896,96,901,99,904,102,908,106,910,110,912,114,914,119,915,124,915,129xe" filled="t" fillcolor="#11172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111726"/>
          <w:spacing w:val="-7"/>
          <w:w w:val="119"/>
          <w:position w:val="-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6"/>
          <w:w w:val="119"/>
          <w:position w:val="-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position w:val="-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4"/>
          <w:w w:val="119"/>
          <w:position w:val="-4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1"/>
          <w:w w:val="119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2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7"/>
          <w:w w:val="100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28"/>
          <w:w w:val="100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37"/>
          <w:position w:val="-4"/>
          <w:sz w:val="21"/>
          <w:szCs w:val="21"/>
        </w:rPr>
        <w:t>J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position w:val="-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96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position w:val="-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position w:val="-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position w:val="-4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position w:val="-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position w:val="-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position w:val="-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+</w:t>
      </w:r>
      <w:r>
        <w:rPr>
          <w:rFonts w:cs="Times New Roman" w:hAnsi="Times New Roman" w:eastAsia="Times New Roman" w:ascii="Times New Roman"/>
          <w:color w:val="111726"/>
          <w:spacing w:val="-7"/>
          <w:w w:val="100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position w:val="-4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3"/>
          <w:w w:val="116"/>
          <w:position w:val="-4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2"/>
          <w:w w:val="116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37"/>
          <w:position w:val="-4"/>
          <w:sz w:val="21"/>
          <w:szCs w:val="21"/>
        </w:rPr>
        <w:t>J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position w:val="-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position w:val="-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position w:val="-4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position w:val="-4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position w:val="-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position w:val="-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position w:val="-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position w:val="-4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position w:val="-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position w:val="-4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position w:val="-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7"/>
          <w:w w:val="115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3"/>
          <w:w w:val="99"/>
          <w:position w:val="-4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position w:val="-4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4"/>
          <w:w w:val="121"/>
          <w:position w:val="-4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position w:val="-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position w:val="-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position w:val="-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position w:val="-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position w:val="-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position w:val="-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1"/>
          <w:position w:val="-4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1"/>
          <w:szCs w:val="21"/>
        </w:rPr>
      </w:r>
    </w:p>
    <w:p>
      <w:pPr>
        <w:rPr>
          <w:sz w:val="24"/>
          <w:szCs w:val="24"/>
        </w:rPr>
        <w:jc w:val="left"/>
        <w:spacing w:before="15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74" w:lineRule="exact" w:line="180"/>
        <w:ind w:left="115"/>
      </w:pPr>
      <w:r>
        <w:rPr>
          <w:rFonts w:cs="Times New Roman" w:hAnsi="Times New Roman" w:eastAsia="Times New Roman" w:ascii="Times New Roman"/>
          <w:b/>
          <w:color w:val="111726"/>
          <w:spacing w:val="-6"/>
          <w:w w:val="113"/>
          <w:position w:val="-4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13"/>
          <w:position w:val="-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position w:val="-4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position w:val="-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13"/>
          <w:position w:val="-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position w:val="-4"/>
          <w:sz w:val="21"/>
          <w:szCs w:val="21"/>
        </w:rPr>
        <w:t>nd</w:t>
      </w:r>
      <w:r>
        <w:rPr>
          <w:rFonts w:cs="Times New Roman" w:hAnsi="Times New Roman" w:eastAsia="Times New Roman" w:ascii="Times New Roman"/>
          <w:b/>
          <w:color w:val="111726"/>
          <w:spacing w:val="-2"/>
          <w:w w:val="113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position w:val="-4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position w:val="-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position w:val="-4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position w:val="-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9"/>
          <w:w w:val="113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22</w:t>
      </w:r>
      <w:r>
        <w:rPr>
          <w:rFonts w:cs="Times New Roman" w:hAnsi="Times New Roman" w:eastAsia="Times New Roman" w:ascii="Times New Roman"/>
          <w:color w:val="111726"/>
          <w:spacing w:val="18"/>
          <w:w w:val="100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→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x</w:t>
      </w:r>
      <w:r>
        <w:rPr>
          <w:rFonts w:cs="Times New Roman" w:hAnsi="Times New Roman" w:eastAsia="Times New Roman" w:ascii="Times New Roman"/>
          <w:color w:val="111726"/>
          <w:spacing w:val="29"/>
          <w:w w:val="100"/>
          <w:position w:val="-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position w:val="-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position w:val="-4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position w:val="-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position w:val="-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position w:val="-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position w:val="-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1"/>
          <w:position w:val="-4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position w:val="-4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1"/>
          <w:szCs w:val="21"/>
        </w:rPr>
      </w:r>
    </w:p>
    <w:p>
      <w:pPr>
        <w:rPr>
          <w:sz w:val="24"/>
          <w:szCs w:val="24"/>
        </w:rPr>
        <w:jc w:val="left"/>
        <w:spacing w:before="15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before="74"/>
        <w:ind w:left="409"/>
      </w:pPr>
      <w:r>
        <w:pict>
          <v:group style="position:absolute;margin-left:42pt;margin-top:8.25273pt;width:3.75pt;height:3.74925pt;mso-position-horizontal-relative:page;mso-position-vertical-relative:paragraph;z-index:-1710" coordorigin="840,165" coordsize="75,75">
            <v:shape style="position:absolute;left:840;top:165;width:75;height:75" coordorigin="840,165" coordsize="75,75" path="m915,203l915,208,914,212,912,217,910,221,908,226,904,229,901,233,896,235,892,237,887,239,882,240,873,240,868,239,863,237,859,235,854,233,851,229,847,226,845,221,843,217,841,212,840,208,840,198,841,193,843,188,845,184,847,180,851,176,854,173,859,170,863,168,868,166,873,165,882,165,887,166,892,168,896,170,901,173,904,176,908,180,910,184,912,188,914,193,915,198,915,203xe" filled="t" fillcolor="#111726" stroked="f">
              <v:path arrowok="t"/>
              <v:fill/>
            </v:shape>
            <w10:wrap type="none"/>
          </v:group>
        </w:pict>
      </w:r>
      <w:r>
        <w:pict>
          <v:group style="position:absolute;margin-left:95.25pt;margin-top:3.00273pt;width:42pt;height:14.2492pt;mso-position-horizontal-relative:page;mso-position-vertical-relative:paragraph;z-index:-1709" coordorigin="1905,60" coordsize="840,285">
            <v:shape style="position:absolute;left:1905;top:60;width:840;height:285" coordorigin="1905,60" coordsize="840,285" path="m1905,285l1905,112,1907,104,1910,97,1913,90,1917,83,1923,78,1928,72,1935,68,1942,65,1949,62,1957,60,2693,60,2722,72,2740,97,2745,112,2745,293,2743,301,2740,308,2737,315,2715,337,2693,345,1957,345,1928,333,1910,308,1907,301,1905,293,1905,285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111726"/>
          <w:spacing w:val="-7"/>
          <w:w w:val="119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6"/>
          <w:w w:val="119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4"/>
          <w:w w:val="119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1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1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14"/>
          <w:w w:val="100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npm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ci</w:t>
      </w:r>
      <w:r>
        <w:rPr>
          <w:rFonts w:cs="Courier New" w:hAnsi="Courier New" w:eastAsia="Courier New" w:ascii="Courier New"/>
          <w:color w:val="111726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-2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-2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3"/>
          <w:w w:val="117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111726"/>
          <w:spacing w:val="-4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+</w:t>
      </w:r>
      <w:r>
        <w:rPr>
          <w:rFonts w:cs="Times New Roman" w:hAnsi="Times New Roman" w:eastAsia="Times New Roman" w:ascii="Times New Roman"/>
          <w:color w:val="111726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79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98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409"/>
      </w:pPr>
      <w:r>
        <w:pict>
          <v:group style="position:absolute;margin-left:42pt;margin-top:4.55273pt;width:3.75pt;height:3.74925pt;mso-position-horizontal-relative:page;mso-position-vertical-relative:paragraph;z-index:-1708" coordorigin="840,91" coordsize="75,75">
            <v:shape style="position:absolute;left:840;top:91;width:75;height:75" coordorigin="840,91" coordsize="75,75" path="m915,129l915,134,914,138,912,143,910,147,908,152,904,155,901,159,896,161,892,163,887,165,882,166,873,166,868,165,863,163,859,161,854,159,851,155,847,152,845,147,843,143,841,138,840,134,840,124,841,119,843,114,845,110,847,106,851,102,854,98,859,96,863,94,868,92,873,91,882,91,887,92,892,94,896,96,901,98,904,102,908,106,910,110,912,114,914,119,915,124,915,129xe" filled="t" fillcolor="#11172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111726"/>
          <w:spacing w:val="-7"/>
          <w:w w:val="119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6"/>
          <w:w w:val="119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4"/>
          <w:w w:val="119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1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2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x</w:t>
      </w:r>
      <w:r>
        <w:rPr>
          <w:rFonts w:cs="Times New Roman" w:hAnsi="Times New Roman" w:eastAsia="Times New Roman" w:ascii="Times New Roman"/>
          <w:color w:val="111726"/>
          <w:spacing w:val="29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4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7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2"/>
          <w:w w:val="11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5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3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3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24"/>
          <w:szCs w:val="24"/>
        </w:rPr>
        <w:jc w:val="left"/>
        <w:spacing w:before="14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ind w:left="115"/>
      </w:pP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x</w:t>
      </w:r>
      <w:r>
        <w:rPr>
          <w:rFonts w:cs="Times New Roman" w:hAnsi="Times New Roman" w:eastAsia="Times New Roman" w:ascii="Times New Roman"/>
          <w:b/>
          <w:color w:val="111726"/>
          <w:spacing w:val="-34"/>
          <w:w w:val="115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5"/>
          <w:w w:val="115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95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1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2"/>
          <w:w w:val="116"/>
          <w:sz w:val="29"/>
          <w:szCs w:val="29"/>
        </w:rPr>
        <w:t>v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2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9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0"/>
          <w:sz w:val="29"/>
          <w:szCs w:val="29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8"/>
          <w:w w:val="126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13"/>
          <w:sz w:val="29"/>
          <w:szCs w:val="29"/>
        </w:rPr>
        <w:t>x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y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9"/>
          <w:szCs w:val="29"/>
        </w:rPr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115"/>
      </w:pPr>
      <w:r>
        <w:pict>
          <v:group style="position:absolute;margin-left:57.75pt;margin-top:-0.697265pt;width:66pt;height:14.2492pt;mso-position-horizontal-relative:page;mso-position-vertical-relative:paragraph;z-index:-1707" coordorigin="1155,-14" coordsize="1320,285">
            <v:shape style="position:absolute;left:1155;top:-14;width:1320;height:285" coordorigin="1155,-14" coordsize="1320,285" path="m1155,211l1155,38,1157,30,1160,23,1163,16,1167,9,1173,4,1178,-2,1185,-6,1192,-9,1199,-12,1207,-14,2423,-14,2457,4,2463,9,2467,16,2470,23,2473,30,2475,38,2475,219,2470,234,2467,241,2457,253,2452,259,2438,266,2431,270,2423,271,1207,271,1167,248,1155,219,1155,211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17"/>
          <w:w w:val="100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nginx.conf</w:t>
      </w:r>
      <w:r>
        <w:rPr>
          <w:rFonts w:cs="Courier New" w:hAnsi="Courier New" w:eastAsia="Courier New" w:ascii="Courier New"/>
          <w:color w:val="111726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ü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26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15"/>
          <w:w w:val="12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1"/>
          <w:w w:val="111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5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4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28"/>
          <w:szCs w:val="28"/>
        </w:rPr>
        <w:jc w:val="left"/>
        <w:spacing w:before="4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409"/>
      </w:pPr>
      <w:r>
        <w:pict>
          <v:group style="position:absolute;margin-left:42pt;margin-top:4.55273pt;width:3.75pt;height:3.74925pt;mso-position-horizontal-relative:page;mso-position-vertical-relative:paragraph;z-index:-1706" coordorigin="840,91" coordsize="75,75">
            <v:shape style="position:absolute;left:840;top:91;width:75;height:75" coordorigin="840,91" coordsize="75,75" path="m915,129l915,134,914,138,912,143,910,147,908,152,904,155,901,159,896,161,892,163,887,165,882,166,873,166,868,165,863,163,859,161,854,159,851,155,847,152,845,147,843,143,841,138,840,134,840,124,841,119,843,114,845,110,847,106,851,102,854,98,859,96,863,94,868,92,873,91,882,91,887,92,892,94,896,96,901,98,904,102,908,106,910,110,912,114,914,119,915,124,915,129xe" filled="t" fillcolor="#111726" stroked="f">
              <v:path arrowok="t"/>
              <v:fill/>
            </v:shape>
            <w10:wrap type="none"/>
          </v:group>
        </w:pict>
      </w:r>
      <w:r>
        <w:pict>
          <v:group style="position:absolute;margin-left:136.5pt;margin-top:-0.697265pt;width:120pt;height:14.2492pt;mso-position-horizontal-relative:page;mso-position-vertical-relative:paragraph;z-index:-1705" coordorigin="2730,-14" coordsize="2400,285">
            <v:shape style="position:absolute;left:2730;top:-14;width:2400;height:285" coordorigin="2730,-14" coordsize="2400,285" path="m2730,211l2730,38,2732,30,2735,23,2738,16,2742,9,2748,4,2753,-2,2760,-6,2767,-9,2774,-12,2782,-14,5078,-14,5112,4,5118,9,5122,16,5125,23,5128,30,5130,38,5130,219,5093,266,5078,271,2782,271,2735,234,2730,219,2730,211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261.75pt;margin-top:-0.697265pt;width:96pt;height:14.2492pt;mso-position-horizontal-relative:page;mso-position-vertical-relative:paragraph;z-index:-1704" coordorigin="5235,-14" coordsize="1920,285">
            <v:shape style="position:absolute;left:5235;top:-14;width:1920;height:285" coordorigin="5235,-14" coordsize="1920,285" path="m5235,211l5235,38,5237,30,5240,23,5243,16,5247,9,5253,4,5258,-2,5265,-6,5272,-9,5279,-12,5287,-14,7103,-14,7137,4,7143,9,7147,16,7150,23,7153,30,7155,38,7155,219,7118,266,7103,271,5287,271,5240,234,5235,219,5235,211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363pt;margin-top:-0.697265pt;width:54pt;height:14.2492pt;mso-position-horizontal-relative:page;mso-position-vertical-relative:paragraph;z-index:-1703" coordorigin="7260,-14" coordsize="1080,285">
            <v:shape style="position:absolute;left:7260;top:-14;width:1080;height:285" coordorigin="7260,-14" coordsize="1080,285" path="m7260,211l7260,38,7262,30,7265,23,7268,16,7272,9,7278,4,7283,-2,7290,-6,7297,-9,7304,-12,7312,-14,8288,-14,8322,4,8328,9,8332,16,8335,23,8338,30,8340,38,8340,219,8322,253,8288,271,7312,271,7278,253,7260,219,7260,211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1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2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11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1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9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2"/>
          <w:w w:val="100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proxy_buffering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off</w:t>
      </w:r>
      <w:r>
        <w:rPr>
          <w:rFonts w:cs="Courier New" w:hAnsi="Courier New" w:eastAsia="Courier New" w:ascii="Courier New"/>
          <w:color w:val="111726"/>
          <w:spacing w:val="-6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8"/>
          <w:w w:val="100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proxy_cache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off</w:t>
      </w:r>
      <w:r>
        <w:rPr>
          <w:rFonts w:cs="Courier New" w:hAnsi="Courier New" w:eastAsia="Courier New" w:ascii="Courier New"/>
          <w:color w:val="111726"/>
          <w:spacing w:val="-6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8"/>
          <w:w w:val="100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gzip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off</w:t>
      </w:r>
      <w:r>
        <w:rPr>
          <w:rFonts w:cs="Courier New" w:hAnsi="Courier New" w:eastAsia="Courier New" w:ascii="Courier New"/>
          <w:color w:val="111726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ü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26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"/>
          <w:w w:val="114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2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9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—</w:t>
      </w:r>
      <w:r>
        <w:rPr>
          <w:rFonts w:cs="Times New Roman" w:hAnsi="Times New Roman" w:eastAsia="Times New Roman" w:ascii="Times New Roman"/>
          <w:color w:val="111726"/>
          <w:spacing w:val="1"/>
          <w:w w:val="8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11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0"/>
          <w:szCs w:val="10"/>
        </w:rPr>
        <w:jc w:val="left"/>
        <w:spacing w:before="4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409"/>
      </w:pPr>
      <w:r>
        <w:rPr>
          <w:rFonts w:cs="Times New Roman" w:hAnsi="Times New Roman" w:eastAsia="Times New Roman" w:ascii="Times New Roman"/>
          <w:color w:val="111726"/>
          <w:w w:val="89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"/>
          <w:w w:val="111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18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"/>
          <w:w w:val="115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3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6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13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-2"/>
          <w:w w:val="11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1"/>
          <w:w w:val="115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21"/>
          <w:w w:val="115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3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3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4"/>
          <w:szCs w:val="14"/>
        </w:rPr>
        <w:jc w:val="left"/>
        <w:spacing w:before="9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409"/>
      </w:pPr>
      <w:r>
        <w:pict>
          <v:group style="position:absolute;margin-left:42pt;margin-top:4.55273pt;width:3.75pt;height:3.74925pt;mso-position-horizontal-relative:page;mso-position-vertical-relative:paragraph;z-index:-1702" coordorigin="840,91" coordsize="75,75">
            <v:shape style="position:absolute;left:840;top:91;width:75;height:75" coordorigin="840,91" coordsize="75,75" path="m915,129l915,134,914,138,912,143,910,147,908,152,904,155,901,159,896,161,892,163,887,165,882,166,873,166,868,165,863,163,859,161,854,159,851,155,847,152,845,147,843,143,841,138,840,134,840,124,841,119,843,114,845,110,847,106,851,102,854,98,859,96,863,94,868,92,873,91,882,91,887,92,892,94,896,96,901,98,904,102,908,106,910,110,912,114,914,119,915,124,915,129xe" filled="t" fillcolor="#111726" stroked="f">
              <v:path arrowok="t"/>
              <v:fill/>
            </v:shape>
            <w10:wrap type="none"/>
          </v:group>
        </w:pict>
      </w:r>
      <w:r>
        <w:pict>
          <v:group style="position:absolute;margin-left:126.75pt;margin-top:-0.697265pt;width:60pt;height:14.2492pt;mso-position-horizontal-relative:page;mso-position-vertical-relative:paragraph;z-index:-1701" coordorigin="2535,-14" coordsize="1200,285">
            <v:shape style="position:absolute;left:2535;top:-14;width:1200;height:285" coordorigin="2535,-14" coordsize="1200,285" path="m2535,211l2535,38,2537,30,2540,23,2543,16,2547,9,2553,4,2558,-2,2565,-6,2572,-9,2579,-12,2587,-14,3683,-14,3717,4,3723,9,3727,16,3730,23,3733,30,3735,38,3735,219,3730,234,3727,241,3717,253,3712,259,3698,266,3691,270,3683,271,2587,271,2579,270,2572,266,2565,263,2558,259,2553,253,2547,248,2543,241,2540,234,2537,227,2535,219,2535,211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292.5pt;margin-top:-0.697265pt;width:66pt;height:14.2492pt;mso-position-horizontal-relative:page;mso-position-vertical-relative:paragraph;z-index:-1700" coordorigin="5850,-14" coordsize="1320,285">
            <v:shape style="position:absolute;left:5850;top:-14;width:1320;height:285" coordorigin="5850,-14" coordsize="1320,285" path="m5850,211l5850,38,5852,30,5855,23,5858,16,5862,9,5868,4,5873,-2,5880,-6,5887,-9,5894,-12,5902,-14,7118,-14,7152,4,7158,9,7162,16,7165,23,7168,30,7170,38,7170,219,7165,234,7162,241,7152,253,7147,259,7133,266,7126,270,7118,271,5902,271,5894,270,5887,266,5880,263,5873,259,5868,253,5862,248,5858,241,5855,234,5852,227,5850,219,5850,211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w w:val="11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12"/>
          <w:w w:val="109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8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-9"/>
          <w:w w:val="95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15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21"/>
          <w:szCs w:val="21"/>
        </w:rPr>
        <w:t>ac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8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2"/>
          <w:w w:val="100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try_files</w:t>
      </w:r>
      <w:r>
        <w:rPr>
          <w:rFonts w:cs="Courier New" w:hAnsi="Courier New" w:eastAsia="Courier New" w:ascii="Courier New"/>
          <w:color w:val="111726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1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9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ou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48"/>
          <w:w w:val="116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index.html</w:t>
      </w:r>
      <w:r>
        <w:rPr>
          <w:rFonts w:cs="Courier New" w:hAnsi="Courier New" w:eastAsia="Courier New" w:ascii="Courier New"/>
          <w:color w:val="111726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409"/>
      </w:pPr>
      <w:r>
        <w:pict>
          <v:group style="position:absolute;margin-left:42pt;margin-top:4.55273pt;width:3.75pt;height:3.74925pt;mso-position-horizontal-relative:page;mso-position-vertical-relative:paragraph;z-index:-1699" coordorigin="840,91" coordsize="75,75">
            <v:shape style="position:absolute;left:840;top:91;width:75;height:75" coordorigin="840,91" coordsize="75,75" path="m915,129l915,134,914,138,912,143,910,147,908,152,904,155,901,159,896,161,892,163,887,165,882,166,873,166,868,165,863,163,859,161,854,159,851,155,847,152,845,147,843,143,841,138,840,134,840,124,841,119,843,114,845,110,847,106,851,102,854,98,859,96,863,94,868,92,873,91,882,91,887,92,892,94,896,96,901,98,904,102,908,106,910,110,912,114,914,119,915,124,915,129xe" filled="t" fillcolor="#11172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2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-15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6"/>
          <w:w w:val="10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26"/>
          <w:w w:val="100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1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6"/>
          <w:w w:val="79"/>
          <w:sz w:val="21"/>
          <w:szCs w:val="21"/>
        </w:rPr>
        <w:t>X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5"/>
          <w:w w:val="99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-6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4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6"/>
          <w:w w:val="79"/>
          <w:sz w:val="21"/>
          <w:szCs w:val="21"/>
        </w:rPr>
        <w:t>X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6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1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8"/>
          <w:w w:val="9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4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9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-6"/>
          <w:w w:val="113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1"/>
          <w:w w:val="11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4"/>
          <w:szCs w:val="14"/>
        </w:rPr>
        <w:jc w:val="left"/>
        <w:spacing w:before="9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409"/>
      </w:pPr>
      <w:r>
        <w:pict>
          <v:group style="position:absolute;margin-left:42pt;margin-top:4.55273pt;width:3.75pt;height:3.74925pt;mso-position-horizontal-relative:page;mso-position-vertical-relative:paragraph;z-index:-1698" coordorigin="840,91" coordsize="75,75">
            <v:shape style="position:absolute;left:840;top:91;width:75;height:75" coordorigin="840,91" coordsize="75,75" path="m915,129l915,134,914,138,912,143,910,147,908,152,904,155,901,159,896,161,892,163,887,165,882,166,873,166,868,165,863,163,859,161,854,159,851,155,847,152,845,147,843,143,841,138,840,134,840,124,841,119,843,114,845,110,847,106,851,102,854,99,859,96,863,94,868,92,873,91,882,91,887,92,892,94,896,96,901,99,904,102,908,106,910,110,912,114,914,119,915,124,915,129xe" filled="t" fillcolor="#111726" stroked="f">
              <v:path arrowok="t"/>
              <v:fill/>
            </v:shape>
            <w10:wrap type="none"/>
          </v:group>
        </w:pict>
      </w:r>
      <w:r>
        <w:pict>
          <v:group style="position:absolute;margin-left:180.75pt;margin-top:-0.697265pt;width:114pt;height:14.2492pt;mso-position-horizontal-relative:page;mso-position-vertical-relative:paragraph;z-index:-1697" coordorigin="3615,-14" coordsize="2280,285">
            <v:shape style="position:absolute;left:3615;top:-14;width:2280;height:285" coordorigin="3615,-14" coordsize="2280,285" path="m3615,211l3615,38,3617,30,3620,23,3623,16,3627,9,3633,4,3638,-2,3645,-6,3652,-9,3659,-12,3667,-14,5843,-14,5877,4,5883,9,5887,16,5890,23,5893,30,5895,38,5895,219,5890,234,5887,241,5877,253,5872,259,5858,266,5851,270,5843,271,3667,271,3659,270,3652,266,3645,263,3638,259,3633,253,3627,248,3623,241,3620,234,3617,227,3615,219,3615,211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w w:val="9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b/>
          <w:color w:val="111726"/>
          <w:w w:val="125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b/>
          <w:color w:val="111726"/>
          <w:w w:val="115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3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12"/>
          <w:sz w:val="21"/>
          <w:szCs w:val="21"/>
        </w:rPr>
        <w:t>x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-10"/>
          <w:w w:val="11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-11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1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4"/>
          <w:w w:val="12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44"/>
          <w:w w:val="123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/biketrip-advisor/</w:t>
      </w:r>
      <w:r>
        <w:rPr>
          <w:rFonts w:cs="Courier New" w:hAnsi="Courier New" w:eastAsia="Courier New" w:ascii="Courier New"/>
          <w:color w:val="111726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—</w:t>
      </w:r>
      <w:r>
        <w:rPr>
          <w:rFonts w:cs="Times New Roman" w:hAnsi="Times New Roman" w:eastAsia="Times New Roman" w:ascii="Times New Roman"/>
          <w:color w:val="111726"/>
          <w:spacing w:val="1"/>
          <w:w w:val="8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15"/>
          <w:w w:val="12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ü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26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9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1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"/>
          <w:w w:val="104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4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x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111726"/>
          <w:spacing w:val="-4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24"/>
          <w:szCs w:val="24"/>
        </w:rPr>
        <w:jc w:val="left"/>
        <w:spacing w:before="14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ind w:left="115"/>
        <w:sectPr>
          <w:pgSz w:w="11900" w:h="16840"/>
          <w:pgMar w:top="1080" w:bottom="280" w:left="680" w:right="780"/>
        </w:sectPr>
      </w:pP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9"/>
          <w:szCs w:val="29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9"/>
          <w:szCs w:val="29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-10"/>
          <w:w w:val="113"/>
          <w:sz w:val="29"/>
          <w:szCs w:val="29"/>
        </w:rPr>
        <w:t>k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12"/>
          <w:w w:val="113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2"/>
          <w:sz w:val="29"/>
          <w:szCs w:val="29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29"/>
          <w:szCs w:val="29"/>
        </w:rPr>
        <w:t>mp</w:t>
      </w:r>
      <w:r>
        <w:rPr>
          <w:rFonts w:cs="Times New Roman" w:hAnsi="Times New Roman" w:eastAsia="Times New Roman" w:ascii="Times New Roman"/>
          <w:b/>
          <w:color w:val="111726"/>
          <w:spacing w:val="-2"/>
          <w:w w:val="126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9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9"/>
          <w:szCs w:val="29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spacing w:before="85"/>
        <w:ind w:left="325"/>
      </w:pPr>
      <w:r>
        <w:pict>
          <v:group style="position:absolute;margin-left:39.75pt;margin-top:45pt;width:515.918pt;height:246pt;mso-position-horizontal-relative:page;mso-position-vertical-relative:page;z-index:-1696" coordorigin="795,900" coordsize="10318,4920">
            <v:shape style="position:absolute;left:795;top:900;width:10318;height:4920" coordorigin="795,900" coordsize="10318,4920" path="m796,1004l797,997,799,989,801,981,804,974,807,967,811,960,815,953,820,947,825,941,830,935,836,930,842,925,848,920,855,916,862,912,869,909,876,906,884,904,892,902,899,901,907,900,11003,900,11062,920,11068,925,11074,930,11080,935,11085,941,11090,947,11095,953,11099,960,11103,967,11106,974,11109,981,11111,989,11113,997,11113,1000,11113,5720,11113,5723,11085,5779,11062,5800,11055,5804,11048,5808,11041,5811,11034,5814,11026,5816,11018,5818,11011,5819,11003,5820,907,5820,848,5800,807,5753,795,5708,795,1012,796,1004xe" filled="t" fillcolor="#0E1729" stroked="f">
              <v:path arrowok="t"/>
              <v:fill/>
            </v:shape>
            <w10:wrap type="none"/>
          </v:group>
        </w:pic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services: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56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backend: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80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build: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./backend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80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environment: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  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#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Alle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Ollama-Config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per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.env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046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-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BIKETRIP_OLLAMA_BASE_URL=${BIKETRIP_OLLAMA_BASE_URL}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046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-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BIKETRIP_OLLAMA_CHAT_MODEL=${BIKETRIP_OLLAMA_CHAT_MODEL}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1046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#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...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80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ports: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["8080:8080"]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3" w:lineRule="exact" w:line="260"/>
      </w:pPr>
      <w:r>
        <w:rPr>
          <w:sz w:val="26"/>
          <w:szCs w:val="26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56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frontend: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spacing w:lineRule="auto" w:line="365"/>
        <w:ind w:left="805" w:right="7178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build: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./frontend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ports: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["3000:80"]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depends_on: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[backend]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5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lineRule="auto" w:line="337"/>
        <w:ind w:left="115" w:right="209"/>
      </w:pPr>
      <w:r>
        <w:pict>
          <v:group style="position:absolute;margin-left:57.75pt;margin-top:-0.697265pt;width:156pt;height:14.2492pt;mso-position-horizontal-relative:page;mso-position-vertical-relative:paragraph;z-index:-1694" coordorigin="1155,-14" coordsize="3120,285">
            <v:shape style="position:absolute;left:1155;top:-14;width:3120;height:285" coordorigin="1155,-14" coordsize="3120,285" path="m1155,211l1155,38,1157,30,1160,23,1163,16,1167,9,1173,4,1178,-2,1185,-6,1192,-9,1199,-12,1207,-14,4223,-14,4257,4,4263,9,4267,16,4270,23,4273,30,4275,38,4275,219,4273,227,4270,234,4267,241,4263,248,4257,253,4252,259,4245,263,4238,266,4231,270,4223,271,1207,271,1199,270,1192,266,1185,263,1178,259,1173,253,1167,248,1163,241,1160,234,1157,227,1155,219,1155,211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402pt;margin-top:137.303pt;width:40.5pt;height:14.2492pt;mso-position-horizontal-relative:page;mso-position-vertical-relative:paragraph;z-index:-1692" coordorigin="8040,2746" coordsize="810,285">
            <v:shape style="position:absolute;left:8040;top:2746;width:810;height:285" coordorigin="8040,2746" coordsize="810,285" path="m8040,2971l8040,2798,8042,2790,8045,2783,8048,2776,8052,2769,8058,2764,8063,2758,8070,2754,8077,2751,8084,2748,8092,2746,8798,2746,8827,2758,8832,2764,8838,2769,8842,2776,8845,2783,8848,2790,8850,2798,8850,2979,8848,2987,8845,2994,8842,3001,8838,3008,8832,3013,8827,3019,8820,3023,8813,3026,8806,3030,8798,3031,8092,3031,8084,3030,8077,3026,8070,3023,8063,3019,8058,3013,8052,3008,8048,3001,8045,2994,8042,2987,8040,2979,8040,2971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437.25pt;margin-top:255.803pt;width:75pt;height:14.2492pt;mso-position-horizontal-relative:page;mso-position-vertical-relative:paragraph;z-index:-1689" coordorigin="8745,5116" coordsize="1500,285">
            <v:shape style="position:absolute;left:8745;top:5116;width:1500;height:285" coordorigin="8745,5116" coordsize="1500,285" path="m8745,5341l8745,5168,8747,5160,8750,5153,8753,5146,8757,5139,8763,5134,8768,5128,8775,5124,8782,5121,8789,5118,8797,5116,10193,5116,10227,5134,10233,5139,10237,5146,10240,5153,10243,5160,10245,5168,10245,5349,10215,5393,10193,5401,8797,5401,8753,5371,8745,5349,8745,5341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19"/>
          <w:w w:val="100"/>
          <w:sz w:val="21"/>
          <w:szCs w:val="21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docker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compose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up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111726"/>
          <w:spacing w:val="0"/>
          <w:w w:val="100"/>
          <w:sz w:val="20"/>
          <w:szCs w:val="20"/>
        </w:rPr>
        <w:t>--build</w:t>
      </w:r>
      <w:r>
        <w:rPr>
          <w:rFonts w:cs="Courier New" w:hAnsi="Courier New" w:eastAsia="Courier New" w:ascii="Courier New"/>
          <w:color w:val="111726"/>
          <w:spacing w:val="-1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111726"/>
          <w:spacing w:val="-6"/>
          <w:w w:val="12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6"/>
          <w:w w:val="12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4"/>
          <w:w w:val="12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3"/>
          <w:w w:val="127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5"/>
          <w:w w:val="12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4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5"/>
          <w:w w:val="121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-2"/>
          <w:w w:val="12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121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4"/>
          <w:w w:val="121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1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1"/>
          <w:w w:val="111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Oll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12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97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99"/>
          <w:sz w:val="21"/>
          <w:szCs w:val="21"/>
        </w:rPr>
        <w:t>x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-22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8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13"/>
          <w:w w:val="12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-4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6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1"/>
          <w:w w:val="104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01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5"/>
          <w:szCs w:val="15"/>
        </w:rPr>
        <w:jc w:val="left"/>
        <w:spacing w:before="9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spacing w:lineRule="exact" w:line="260"/>
        <w:ind w:left="115"/>
      </w:pPr>
      <w:r>
        <w:pict>
          <v:group style="position:absolute;margin-left:39.75pt;margin-top:661.875pt;width:516pt;height:0pt;mso-position-horizontal-relative:page;mso-position-vertical-relative:page;z-index:-1695" coordorigin="795,13237" coordsize="10320,0">
            <v:shape style="position:absolute;left:795;top:13237;width:10320;height:0" coordorigin="795,13237" coordsize="10320,0" path="m795,13237l11115,13237e" filled="f" stroked="t" strokeweight="0.85pt" strokecolor="#E4E7EB">
              <v:path arrowok="t"/>
            </v:shape>
            <w10:wrap type="none"/>
          </v:group>
        </w:pict>
      </w:r>
      <w:r>
        <w:pict>
          <v:group style="position:absolute;margin-left:252pt;margin-top:94.5371pt;width:126.75pt;height:14.2492pt;mso-position-horizontal-relative:page;mso-position-vertical-relative:paragraph;z-index:-1693" coordorigin="5040,1891" coordsize="2535,285">
            <v:shape style="position:absolute;left:5040;top:1891;width:2535;height:285" coordorigin="5040,1891" coordsize="2535,285" path="m5040,2116l5040,1943,5042,1935,5045,1928,5048,1920,5052,1914,5058,1908,5063,1903,5070,1898,5077,1895,5084,1892,5092,1891,7523,1891,7557,1908,7563,1914,7567,1920,7570,1928,7573,1935,7575,1943,7575,2124,7573,2131,7570,2139,7567,2146,7563,2153,7557,2158,7552,2164,7545,2168,7538,2171,7531,2174,7523,2176,5092,2176,5084,2174,5077,2171,5070,2168,5063,2164,5058,2158,5052,2153,5048,2146,5045,2139,5042,2131,5040,2124,5040,2116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252pt;margin-top:124.537pt;width:40.5pt;height:14.2492pt;mso-position-horizontal-relative:page;mso-position-vertical-relative:paragraph;z-index:-1691" coordorigin="5040,2491" coordsize="810,285">
            <v:shape style="position:absolute;left:5040;top:2491;width:810;height:285" coordorigin="5040,2491" coordsize="810,285" path="m5040,2716l5040,2543,5042,2535,5045,2528,5048,2520,5052,2514,5058,2508,5063,2503,5070,2498,5077,2495,5084,2492,5092,2491,5798,2491,5827,2503,5832,2508,5838,2514,5842,2520,5845,2528,5848,2535,5850,2543,5850,2724,5848,2731,5845,2739,5842,2746,5820,2768,5798,2776,5092,2776,5063,2764,5045,2739,5042,2731,5040,2724,5040,2716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275.25pt;margin-top:213.037pt;width:69pt;height:14.2492pt;mso-position-horizontal-relative:page;mso-position-vertical-relative:paragraph;z-index:-1690" coordorigin="5505,4261" coordsize="1380,285">
            <v:shape style="position:absolute;left:5505;top:4261;width:1380;height:285" coordorigin="5505,4261" coordsize="1380,285" path="m5505,4486l5505,4313,5507,4305,5510,4298,5513,4290,5517,4284,5523,4278,5528,4273,5535,4268,5542,4265,5549,4262,5557,4261,6833,4261,6867,4278,6873,4284,6877,4290,6880,4298,6883,4305,6885,4313,6885,4494,6862,4534,6833,4546,5557,4546,5517,4523,5505,4494,5505,4486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252pt;margin-top:259.537pt;width:29.25pt;height:14.25pt;mso-position-horizontal-relative:page;mso-position-vertical-relative:paragraph;z-index:-1688" coordorigin="5040,5191" coordsize="585,285">
            <v:shape style="position:absolute;left:5040;top:5191;width:585;height:285" coordorigin="5040,5191" coordsize="585,285" path="m5040,5416l5040,5243,5042,5235,5045,5228,5048,5220,5052,5214,5058,5208,5063,5203,5070,5198,5077,5195,5084,5192,5092,5191,5573,5191,5595,5198,5607,5208,5613,5214,5617,5220,5620,5228,5623,5235,5625,5243,5625,5424,5623,5431,5620,5439,5617,5446,5613,5453,5607,5458,5602,5464,5595,5468,5588,5471,5581,5474,5573,5476,5092,5476,5070,5468,5052,5453,5045,5439,5042,5431,5040,5424,5040,5416xe" filled="t" fillcolor="#F4F5F6" stroked="f">
              <v:path arrowok="t"/>
              <v:fill/>
            </v:shape>
            <w10:wrap type="none"/>
          </v:group>
        </w:pict>
      </w:r>
      <w:r>
        <w:pict>
          <v:group style="position:absolute;margin-left:314.25pt;margin-top:259.537pt;width:75pt;height:14.25pt;mso-position-horizontal-relative:page;mso-position-vertical-relative:paragraph;z-index:-1687" coordorigin="6285,5191" coordsize="1500,285">
            <v:shape style="position:absolute;left:6285;top:5191;width:1500;height:285" coordorigin="6285,5191" coordsize="1500,285" path="m6285,5416l6285,5243,6287,5235,6290,5228,6293,5220,6297,5214,6303,5208,6308,5203,6315,5198,6322,5195,6329,5192,6337,5191,7733,5191,7767,5208,7773,5214,7777,5220,7780,5228,7783,5235,7785,5243,7785,5424,7783,5431,7780,5439,7777,5446,7733,5476,6337,5476,6293,5446,6290,5439,6287,5431,6285,5424,6285,5416xe" filled="t" fillcolor="#F4F5F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w w:val="92"/>
          <w:position w:val="-5"/>
          <w:sz w:val="29"/>
          <w:szCs w:val="29"/>
        </w:rPr>
        <w:t>C</w:t>
      </w:r>
      <w:r>
        <w:rPr>
          <w:rFonts w:cs="Times New Roman" w:hAnsi="Times New Roman" w:eastAsia="Times New Roman" w:ascii="Times New Roman"/>
          <w:b/>
          <w:color w:val="111726"/>
          <w:w w:val="126"/>
          <w:position w:val="-5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w w:val="116"/>
          <w:position w:val="-5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28"/>
          <w:position w:val="-5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position w:val="-5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position w:val="-5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position w:val="-5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position w:val="-5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9"/>
          <w:position w:val="-5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position w:val="-5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9"/>
          <w:position w:val="-5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position w:val="-5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position w:val="-5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9"/>
          <w:position w:val="-5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position w:val="-5"/>
          <w:sz w:val="29"/>
          <w:szCs w:val="29"/>
        </w:rPr>
        <w:t>un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position w:val="-5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3"/>
          <w:w w:val="129"/>
          <w:position w:val="-5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position w:val="-5"/>
          <w:sz w:val="29"/>
          <w:szCs w:val="29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3"/>
          <w:position w:val="-5"/>
          <w:sz w:val="29"/>
          <w:szCs w:val="29"/>
        </w:rPr>
        <w:t>B</w:t>
      </w:r>
      <w:r>
        <w:rPr>
          <w:rFonts w:cs="Times New Roman" w:hAnsi="Times New Roman" w:eastAsia="Times New Roman" w:ascii="Times New Roman"/>
          <w:b/>
          <w:color w:val="111726"/>
          <w:spacing w:val="-1"/>
          <w:w w:val="132"/>
          <w:position w:val="-5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2"/>
          <w:w w:val="121"/>
          <w:position w:val="-5"/>
          <w:sz w:val="29"/>
          <w:szCs w:val="29"/>
        </w:rPr>
        <w:t>w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position w:val="-5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9"/>
          <w:position w:val="-5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position w:val="-5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position w:val="-5"/>
          <w:sz w:val="29"/>
          <w:szCs w:val="29"/>
        </w:rPr>
        <w:t>un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position w:val="-5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9"/>
          <w:szCs w:val="29"/>
        </w:rPr>
      </w:r>
    </w:p>
    <w:p>
      <w:pPr>
        <w:rPr>
          <w:sz w:val="24"/>
          <w:szCs w:val="24"/>
        </w:rPr>
        <w:jc w:val="left"/>
        <w:spacing w:before="6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10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600" w:hRule="exact"/>
        </w:trPr>
        <w:tc>
          <w:tcPr>
            <w:tcW w:w="228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755" w:right="759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4"/>
                <w:w w:val="8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7"/>
                <w:w w:val="109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341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w w:val="103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1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2"/>
                <w:w w:val="120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22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2726" w:right="2729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w w:val="9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2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5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4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85" w:hRule="exact"/>
        </w:trPr>
        <w:tc>
          <w:tcPr>
            <w:tcW w:w="228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w w:val="8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ö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9"/>
                <w:sz w:val="20"/>
                <w:szCs w:val="20"/>
              </w:rPr>
              <w:t>ß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5"/>
            </w:pPr>
            <w:r>
              <w:rPr>
                <w:rFonts w:cs="Times New Roman" w:hAnsi="Times New Roman" w:eastAsia="Times New Roman" w:ascii="Times New Roman"/>
                <w:color w:val="111726"/>
                <w:w w:val="9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622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6"/>
            </w:pPr>
            <w:r>
              <w:rPr>
                <w:rFonts w:cs="Times New Roman" w:hAnsi="Times New Roman" w:eastAsia="Times New Roman" w:ascii="Times New Roman"/>
                <w:color w:val="111726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1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2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13"/>
                <w:w w:val="117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9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00" w:hRule="exact"/>
        </w:trPr>
        <w:tc>
          <w:tcPr>
            <w:tcW w:w="228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w w:val="89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05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5"/>
            </w:pPr>
            <w:r>
              <w:rPr>
                <w:rFonts w:cs="Times New Roman" w:hAnsi="Times New Roman" w:eastAsia="Times New Roman" w:ascii="Times New Roman"/>
                <w:color w:val="111726"/>
                <w:w w:val="9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622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06"/>
            </w:pPr>
            <w:r>
              <w:rPr>
                <w:rFonts w:cs="Courier New" w:hAnsi="Courier New" w:eastAsia="Courier New" w:ascii="Courier New"/>
                <w:color w:val="111726"/>
                <w:spacing w:val="0"/>
                <w:w w:val="100"/>
                <w:sz w:val="19"/>
                <w:szCs w:val="19"/>
              </w:rPr>
              <w:t>dependency:go-offline</w:t>
            </w:r>
            <w:r>
              <w:rPr>
                <w:rFonts w:cs="Courier New" w:hAnsi="Courier New" w:eastAsia="Courier New" w:ascii="Courier New"/>
                <w:color w:val="111726"/>
                <w:spacing w:val="15"/>
                <w:w w:val="100"/>
                <w:sz w:val="19"/>
                <w:szCs w:val="19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46"/>
                <w:w w:val="122"/>
                <w:sz w:val="20"/>
                <w:szCs w:val="20"/>
              </w:rPr>
              <w:t> </w:t>
            </w:r>
            <w:r>
              <w:rPr>
                <w:rFonts w:cs="Courier New" w:hAnsi="Courier New" w:eastAsia="Courier New" w:ascii="Courier New"/>
                <w:color w:val="111726"/>
                <w:spacing w:val="0"/>
                <w:w w:val="100"/>
                <w:sz w:val="19"/>
                <w:szCs w:val="19"/>
              </w:rPr>
              <w:t>npm</w:t>
            </w:r>
            <w:r>
              <w:rPr>
                <w:rFonts w:cs="Courier New" w:hAnsi="Courier New" w:eastAsia="Courier New" w:ascii="Courier New"/>
                <w:color w:val="111726"/>
                <w:spacing w:val="3"/>
                <w:w w:val="100"/>
                <w:sz w:val="19"/>
                <w:szCs w:val="19"/>
              </w:rPr>
              <w:t> </w:t>
            </w:r>
            <w:r>
              <w:rPr>
                <w:rFonts w:cs="Courier New" w:hAnsi="Courier New" w:eastAsia="Courier New" w:ascii="Courier New"/>
                <w:color w:val="111726"/>
                <w:spacing w:val="0"/>
                <w:w w:val="100"/>
                <w:sz w:val="19"/>
                <w:szCs w:val="19"/>
              </w:rPr>
              <w:t>ci</w:t>
            </w:r>
            <w:r>
              <w:rPr>
                <w:rFonts w:cs="Courier New" w:hAnsi="Courier New" w:eastAsia="Courier New" w:ascii="Courier New"/>
                <w:color w:val="111726"/>
                <w:spacing w:val="-7"/>
                <w:w w:val="100"/>
                <w:sz w:val="19"/>
                <w:szCs w:val="19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22"/>
                <w:w w:val="12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2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22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2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2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11"/>
                <w:w w:val="12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9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05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00" w:hRule="exact"/>
        </w:trPr>
        <w:tc>
          <w:tcPr>
            <w:tcW w:w="228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5"/>
            </w:pPr>
            <w:r>
              <w:rPr>
                <w:rFonts w:cs="Times New Roman" w:hAnsi="Times New Roman" w:eastAsia="Times New Roman" w:ascii="Times New Roman"/>
                <w:color w:val="111726"/>
                <w:w w:val="9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622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06"/>
            </w:pPr>
            <w:r>
              <w:rPr>
                <w:rFonts w:cs="Courier New" w:hAnsi="Courier New" w:eastAsia="Courier New" w:ascii="Courier New"/>
                <w:color w:val="111726"/>
                <w:spacing w:val="0"/>
                <w:w w:val="100"/>
                <w:sz w:val="19"/>
                <w:szCs w:val="19"/>
              </w:rPr>
              <w:t>npm</w:t>
            </w:r>
            <w:r>
              <w:rPr>
                <w:rFonts w:cs="Courier New" w:hAnsi="Courier New" w:eastAsia="Courier New" w:ascii="Courier New"/>
                <w:color w:val="111726"/>
                <w:spacing w:val="3"/>
                <w:w w:val="100"/>
                <w:sz w:val="19"/>
                <w:szCs w:val="19"/>
              </w:rPr>
              <w:t> </w:t>
            </w:r>
            <w:r>
              <w:rPr>
                <w:rFonts w:cs="Courier New" w:hAnsi="Courier New" w:eastAsia="Courier New" w:ascii="Courier New"/>
                <w:color w:val="111726"/>
                <w:spacing w:val="0"/>
                <w:w w:val="100"/>
                <w:sz w:val="19"/>
                <w:szCs w:val="19"/>
              </w:rPr>
              <w:t>ci</w:t>
            </w:r>
            <w:r>
              <w:rPr>
                <w:rFonts w:cs="Courier New" w:hAnsi="Courier New" w:eastAsia="Courier New" w:ascii="Courier New"/>
                <w:color w:val="111726"/>
                <w:spacing w:val="-7"/>
                <w:w w:val="100"/>
                <w:sz w:val="19"/>
                <w:szCs w:val="19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2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89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ﬁ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2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ﬄ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85" w:hRule="exact"/>
        </w:trPr>
        <w:tc>
          <w:tcPr>
            <w:tcW w:w="228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w w:val="105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5"/>
            </w:pPr>
            <w:r>
              <w:rPr>
                <w:rFonts w:cs="Times New Roman" w:hAnsi="Times New Roman" w:eastAsia="Times New Roman" w:ascii="Times New Roman"/>
                <w:color w:val="111726"/>
                <w:w w:val="9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622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6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color w:val="111726"/>
                <w:spacing w:val="3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color w:val="111726"/>
                <w:spacing w:val="-7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12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5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7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5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7"/>
                <w:w w:val="115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22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2"/>
                <w:sz w:val="20"/>
                <w:szCs w:val="20"/>
              </w:rPr>
              <w:t>ö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85" w:hRule="exact"/>
        </w:trPr>
        <w:tc>
          <w:tcPr>
            <w:tcW w:w="228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ä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5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117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22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6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color w:val="111726"/>
                <w:spacing w:val="3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ü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27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6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7"/>
                <w:w w:val="116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6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6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ﬁ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30" w:hRule="exact"/>
        </w:trPr>
        <w:tc>
          <w:tcPr>
            <w:tcW w:w="228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-10"/>
                <w:w w:val="117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45" w:right="580"/>
            </w:pPr>
            <w:r>
              <w:rPr>
                <w:rFonts w:cs="Times New Roman" w:hAnsi="Times New Roman" w:eastAsia="Times New Roman" w:ascii="Times New Roman"/>
                <w:color w:val="111726"/>
                <w:sz w:val="20"/>
                <w:szCs w:val="20"/>
              </w:rPr>
              <w:t>Ni</w:t>
            </w:r>
            <w:r>
              <w:rPr>
                <w:rFonts w:cs="Times New Roman" w:hAnsi="Times New Roman" w:eastAsia="Times New Roman" w:ascii="Times New Roman"/>
                <w:color w:val="111726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w w:val="137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05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22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6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7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7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7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7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07"/>
                <w:sz w:val="20"/>
                <w:szCs w:val="20"/>
              </w:rPr>
              <w:t> </w:t>
            </w:r>
            <w:r>
              <w:rPr>
                <w:rFonts w:cs="Courier New" w:hAnsi="Courier New" w:eastAsia="Courier New" w:ascii="Courier New"/>
                <w:color w:val="111726"/>
                <w:spacing w:val="0"/>
                <w:w w:val="100"/>
                <w:sz w:val="19"/>
                <w:szCs w:val="19"/>
              </w:rPr>
              <w:t>HEALTHCHECK</w:t>
            </w:r>
            <w:r>
              <w:rPr>
                <w:rFonts w:cs="Courier New" w:hAnsi="Courier New" w:eastAsia="Courier New" w:ascii="Courier New"/>
                <w:color w:val="111726"/>
                <w:spacing w:val="4"/>
                <w:w w:val="100"/>
                <w:sz w:val="19"/>
                <w:szCs w:val="19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17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4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ﬁ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16"/>
                <w:w w:val="114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4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56"/>
                <w:w w:val="114"/>
                <w:sz w:val="20"/>
                <w:szCs w:val="20"/>
              </w:rPr>
              <w:t> </w:t>
            </w:r>
            <w:r>
              <w:rPr>
                <w:rFonts w:cs="Courier New" w:hAnsi="Courier New" w:eastAsia="Courier New" w:ascii="Courier New"/>
                <w:color w:val="111726"/>
                <w:spacing w:val="0"/>
                <w:w w:val="100"/>
                <w:sz w:val="19"/>
                <w:szCs w:val="19"/>
              </w:rPr>
              <w:t>healthcheck:</w:t>
            </w:r>
            <w:r>
              <w:rPr>
                <w:rFonts w:cs="Courier New" w:hAnsi="Courier New" w:eastAsia="Courier New" w:ascii="Courier New"/>
                <w:color w:val="111726"/>
                <w:spacing w:val="5"/>
                <w:w w:val="100"/>
                <w:sz w:val="19"/>
                <w:szCs w:val="19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6"/>
            </w:pPr>
            <w:r>
              <w:rPr>
                <w:rFonts w:cs="Times New Roman" w:hAnsi="Times New Roman" w:eastAsia="Times New Roman" w:ascii="Times New Roman"/>
                <w:color w:val="111726"/>
                <w:w w:val="9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</w:tr>
      <w:tr>
        <w:trPr>
          <w:trHeight w:val="945" w:hRule="exact"/>
        </w:trPr>
        <w:tc>
          <w:tcPr>
            <w:tcW w:w="228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60"/>
              <w:ind w:left="149" w:right="846"/>
            </w:pPr>
            <w:r>
              <w:rPr>
                <w:rFonts w:cs="Times New Roman" w:hAnsi="Times New Roman" w:eastAsia="Times New Roman" w:ascii="Times New Roman"/>
                <w:color w:val="111726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2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5"/>
            </w:pPr>
            <w:r>
              <w:rPr>
                <w:rFonts w:cs="Times New Roman" w:hAnsi="Times New Roman" w:eastAsia="Times New Roman" w:ascii="Times New Roman"/>
                <w:color w:val="111726"/>
                <w:w w:val="99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622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06"/>
            </w:pPr>
            <w:r>
              <w:rPr>
                <w:rFonts w:cs="Courier New" w:hAnsi="Courier New" w:eastAsia="Courier New" w:ascii="Courier New"/>
                <w:color w:val="111726"/>
                <w:w w:val="101"/>
                <w:sz w:val="19"/>
                <w:szCs w:val="19"/>
              </w:rPr>
              <w:t>.env</w:t>
            </w:r>
            <w:r>
              <w:rPr>
                <w:rFonts w:cs="Courier New" w:hAnsi="Courier New" w:eastAsia="Courier New" w:ascii="Courier New"/>
                <w:color w:val="111726"/>
                <w:spacing w:val="-54"/>
                <w:w w:val="100"/>
                <w:sz w:val="19"/>
                <w:szCs w:val="19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50"/>
                <w:w w:val="113"/>
                <w:sz w:val="20"/>
                <w:szCs w:val="20"/>
              </w:rPr>
              <w:t> </w:t>
            </w:r>
            <w:r>
              <w:rPr>
                <w:rFonts w:cs="Courier New" w:hAnsi="Courier New" w:eastAsia="Courier New" w:ascii="Courier New"/>
                <w:color w:val="111726"/>
                <w:spacing w:val="0"/>
                <w:w w:val="100"/>
                <w:sz w:val="19"/>
                <w:szCs w:val="19"/>
              </w:rPr>
              <w:t>.env.example</w:t>
            </w:r>
            <w:r>
              <w:rPr>
                <w:rFonts w:cs="Courier New" w:hAnsi="Courier New" w:eastAsia="Courier New" w:ascii="Courier New"/>
                <w:color w:val="111726"/>
                <w:spacing w:val="5"/>
                <w:w w:val="100"/>
                <w:sz w:val="19"/>
                <w:szCs w:val="19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14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0"/>
                <w:sz w:val="20"/>
                <w:szCs w:val="20"/>
              </w:rPr>
              <w:t>—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6"/>
            </w:pP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8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42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2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36"/>
          <w:szCs w:val="36"/>
        </w:rPr>
        <w:jc w:val="left"/>
        <w:spacing w:before="90"/>
        <w:ind w:left="115"/>
      </w:pPr>
      <w:r>
        <w:rPr>
          <w:rFonts w:cs="Times New Roman" w:hAnsi="Times New Roman" w:eastAsia="Times New Roman" w:ascii="Times New Roman"/>
          <w:b/>
          <w:color w:val="111726"/>
          <w:w w:val="114"/>
          <w:sz w:val="36"/>
          <w:szCs w:val="36"/>
        </w:rPr>
        <w:t>S</w:t>
      </w:r>
      <w:r>
        <w:rPr>
          <w:rFonts w:cs="Times New Roman" w:hAnsi="Times New Roman" w:eastAsia="Times New Roman" w:ascii="Times New Roman"/>
          <w:b/>
          <w:color w:val="111726"/>
          <w:w w:val="133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color w:val="111726"/>
          <w:w w:val="115"/>
          <w:sz w:val="36"/>
          <w:szCs w:val="36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13"/>
          <w:sz w:val="36"/>
          <w:szCs w:val="36"/>
        </w:rPr>
        <w:t>f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36"/>
          <w:szCs w:val="36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9"/>
          <w:sz w:val="36"/>
          <w:szCs w:val="36"/>
        </w:rPr>
        <w:t>H</w:t>
      </w:r>
      <w:r>
        <w:rPr>
          <w:rFonts w:cs="Times New Roman" w:hAnsi="Times New Roman" w:eastAsia="Times New Roman" w:ascii="Times New Roman"/>
          <w:b/>
          <w:color w:val="111726"/>
          <w:spacing w:val="-2"/>
          <w:w w:val="127"/>
          <w:sz w:val="36"/>
          <w:szCs w:val="36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-8"/>
          <w:w w:val="129"/>
          <w:sz w:val="36"/>
          <w:szCs w:val="36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36"/>
          <w:szCs w:val="36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36"/>
          <w:szCs w:val="36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36"/>
          <w:szCs w:val="36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36"/>
          <w:szCs w:val="36"/>
        </w:rPr>
        <w:t>g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36"/>
          <w:szCs w:val="36"/>
        </w:rPr>
      </w:r>
    </w:p>
    <w:p>
      <w:pPr>
        <w:rPr>
          <w:sz w:val="24"/>
          <w:szCs w:val="24"/>
        </w:rPr>
        <w:jc w:val="left"/>
        <w:spacing w:before="14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ind w:left="115"/>
      </w:pPr>
      <w:r>
        <w:rPr>
          <w:rFonts w:cs="Times New Roman" w:hAnsi="Times New Roman" w:eastAsia="Times New Roman" w:ascii="Times New Roman"/>
          <w:b/>
          <w:color w:val="111726"/>
          <w:spacing w:val="-6"/>
          <w:w w:val="86"/>
          <w:sz w:val="29"/>
          <w:szCs w:val="29"/>
        </w:rPr>
        <w:t>V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-9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9"/>
          <w:sz w:val="29"/>
          <w:szCs w:val="29"/>
        </w:rPr>
        <w:t>ss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16"/>
          <w:sz w:val="29"/>
          <w:szCs w:val="29"/>
        </w:rPr>
        <w:t>z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un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21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9"/>
          <w:szCs w:val="29"/>
        </w:rPr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spacing w:lineRule="auto" w:line="342"/>
        <w:ind w:left="115" w:right="141"/>
        <w:sectPr>
          <w:pgSz w:w="11900" w:h="16840"/>
          <w:pgMar w:top="1080" w:bottom="280" w:left="680" w:right="680"/>
        </w:sectPr>
      </w:pP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1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1"/>
          <w:w w:val="111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ü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26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13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-6"/>
          <w:w w:val="113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6"/>
          <w:w w:val="11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ä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3"/>
          <w:w w:val="113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37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-3"/>
          <w:w w:val="113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6"/>
          <w:w w:val="113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22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-2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3"/>
          <w:w w:val="113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24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2"/>
          <w:w w:val="11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2"/>
          <w:w w:val="113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2"/>
          <w:w w:val="113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19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3"/>
          <w:w w:val="113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-2"/>
          <w:w w:val="113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1"/>
          <w:w w:val="113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3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42"/>
          <w:w w:val="11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6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18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2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5"/>
          <w:w w:val="118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6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ou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7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6"/>
          <w:w w:val="116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27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9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116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-3"/>
          <w:w w:val="11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29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4"/>
          <w:w w:val="121"/>
          <w:sz w:val="21"/>
          <w:szCs w:val="21"/>
        </w:rPr>
        <w:t>ö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2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ou</w:t>
      </w:r>
      <w:r>
        <w:rPr>
          <w:rFonts w:cs="Times New Roman" w:hAnsi="Times New Roman" w:eastAsia="Times New Roman" w:ascii="Times New Roman"/>
          <w:color w:val="111726"/>
          <w:spacing w:val="-3"/>
          <w:w w:val="114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6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7"/>
          <w:w w:val="114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6"/>
          <w:w w:val="114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4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3"/>
          <w:w w:val="114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4"/>
          <w:w w:val="124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15"/>
          <w:w w:val="12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4"/>
          <w:w w:val="11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01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115"/>
      </w:pP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12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12"/>
          <w:sz w:val="25"/>
          <w:szCs w:val="25"/>
        </w:rPr>
        <w:t>w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12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sz w:val="25"/>
          <w:szCs w:val="25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-8"/>
          <w:w w:val="11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5"/>
          <w:szCs w:val="25"/>
        </w:rPr>
        <w:t>(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87"/>
          <w:sz w:val="25"/>
          <w:szCs w:val="25"/>
        </w:rPr>
        <w:t>LL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1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11"/>
          <w:sz w:val="25"/>
          <w:szCs w:val="25"/>
        </w:rPr>
        <w:t>-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5"/>
          <w:szCs w:val="25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3"/>
          <w:w w:val="99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-2"/>
          <w:w w:val="116"/>
          <w:sz w:val="25"/>
          <w:szCs w:val="25"/>
        </w:rPr>
        <w:t>v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5"/>
          <w:szCs w:val="25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9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4"/>
          <w:sz w:val="25"/>
          <w:szCs w:val="25"/>
        </w:rPr>
        <w:t>)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5"/>
          <w:szCs w:val="25"/>
        </w:rPr>
      </w:r>
    </w:p>
    <w:p>
      <w:pPr>
        <w:rPr>
          <w:sz w:val="22"/>
          <w:szCs w:val="22"/>
        </w:rPr>
        <w:jc w:val="left"/>
        <w:spacing w:before="10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115"/>
      </w:pP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2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3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4"/>
          <w:w w:val="121"/>
          <w:sz w:val="21"/>
          <w:szCs w:val="21"/>
        </w:rPr>
        <w:t>ö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8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3"/>
          <w:w w:val="118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8</w:t>
      </w:r>
      <w:r>
        <w:rPr>
          <w:rFonts w:cs="Times New Roman" w:hAnsi="Times New Roman" w:eastAsia="Times New Roman" w:ascii="Times New Roman"/>
          <w:color w:val="111726"/>
          <w:spacing w:val="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-1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7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-1"/>
          <w:w w:val="87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8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87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4"/>
          <w:w w:val="87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ü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26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43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7</w:t>
      </w:r>
      <w:r>
        <w:rPr>
          <w:rFonts w:cs="Times New Roman" w:hAnsi="Times New Roman" w:eastAsia="Times New Roman" w:ascii="Times New Roman"/>
          <w:color w:val="111726"/>
          <w:spacing w:val="0"/>
          <w:w w:val="98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41"/>
          <w:sz w:val="21"/>
          <w:szCs w:val="21"/>
        </w:rPr>
        <w:t>/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8</w:t>
      </w:r>
      <w:r>
        <w:rPr>
          <w:rFonts w:cs="Times New Roman" w:hAnsi="Times New Roman" w:eastAsia="Times New Roman" w:ascii="Times New Roman"/>
          <w:color w:val="111726"/>
          <w:spacing w:val="0"/>
          <w:w w:val="98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.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1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-5"/>
          <w:w w:val="110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2"/>
          <w:sz w:val="21"/>
          <w:szCs w:val="21"/>
        </w:rPr>
        <w:t>ll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0"/>
          <w:szCs w:val="10"/>
        </w:rPr>
        <w:jc w:val="left"/>
        <w:spacing w:before="4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115"/>
      </w:pPr>
      <w:r>
        <w:rPr>
          <w:rFonts w:cs="Times New Roman" w:hAnsi="Times New Roman" w:eastAsia="Times New Roman" w:ascii="Times New Roman"/>
          <w:color w:val="111726"/>
          <w:spacing w:val="-2"/>
          <w:w w:val="89"/>
          <w:sz w:val="21"/>
          <w:szCs w:val="21"/>
        </w:rPr>
        <w:t>K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7"/>
          <w:sz w:val="21"/>
          <w:szCs w:val="21"/>
        </w:rPr>
        <w:t>ﬁ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-6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3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28"/>
          <w:szCs w:val="28"/>
        </w:rPr>
        <w:jc w:val="left"/>
        <w:spacing w:before="4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409"/>
      </w:pPr>
      <w:r>
        <w:pict>
          <v:group style="position:absolute;margin-left:42pt;margin-top:4.55273pt;width:3.75pt;height:3.74925pt;mso-position-horizontal-relative:page;mso-position-vertical-relative:paragraph;z-index:-1684" coordorigin="840,91" coordsize="75,75">
            <v:shape style="position:absolute;left:840;top:91;width:75;height:75" coordorigin="840,91" coordsize="75,75" path="m915,129l915,134,914,138,912,143,910,147,908,152,904,155,901,159,896,161,892,163,887,165,882,166,873,166,868,165,863,163,859,161,854,159,851,155,847,152,845,147,843,143,841,138,840,134,840,124,841,119,843,114,845,110,847,106,851,102,854,98,859,96,863,94,868,92,873,91,882,91,887,92,892,94,896,96,901,98,904,102,908,106,910,110,912,114,914,119,915,124,915,129xe" filled="t" fillcolor="#11172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-4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90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90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9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1"/>
          <w:w w:val="9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6"/>
          <w:w w:val="100"/>
          <w:sz w:val="21"/>
          <w:szCs w:val="21"/>
        </w:rPr>
        <w:t>y</w:t>
      </w:r>
      <w:r>
        <w:rPr>
          <w:rFonts w:cs="Times New Roman" w:hAnsi="Times New Roman" w:eastAsia="Times New Roman" w:ascii="Times New Roman"/>
          <w:color w:val="111726"/>
          <w:spacing w:val="-2"/>
          <w:w w:val="100"/>
          <w:sz w:val="21"/>
          <w:szCs w:val="21"/>
        </w:rPr>
        <w:t>z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4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7</w:t>
      </w:r>
      <w:r>
        <w:rPr>
          <w:rFonts w:cs="Times New Roman" w:hAnsi="Times New Roman" w:eastAsia="Times New Roman" w:ascii="Times New Roman"/>
          <w:color w:val="111726"/>
          <w:spacing w:val="7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9700</w:t>
      </w:r>
      <w:r>
        <w:rPr>
          <w:rFonts w:cs="Times New Roman" w:hAnsi="Times New Roman" w:eastAsia="Times New Roman" w:ascii="Times New Roman"/>
          <w:color w:val="111726"/>
          <w:spacing w:val="0"/>
          <w:w w:val="79"/>
          <w:sz w:val="21"/>
          <w:szCs w:val="21"/>
        </w:rPr>
        <w:t>X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1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0"/>
          <w:w w:val="111"/>
          <w:sz w:val="21"/>
          <w:szCs w:val="21"/>
        </w:rPr>
        <w:t>8</w:t>
      </w:r>
      <w:r>
        <w:rPr>
          <w:rFonts w:cs="Times New Roman" w:hAnsi="Times New Roman" w:eastAsia="Times New Roman" w:ascii="Times New Roman"/>
          <w:color w:val="111726"/>
          <w:spacing w:val="0"/>
          <w:w w:val="104"/>
          <w:sz w:val="21"/>
          <w:szCs w:val="21"/>
        </w:rPr>
        <w:t>-</w:t>
      </w:r>
      <w:r>
        <w:rPr>
          <w:rFonts w:cs="Times New Roman" w:hAnsi="Times New Roman" w:eastAsia="Times New Roman" w:ascii="Times New Roman"/>
          <w:color w:val="111726"/>
          <w:spacing w:val="0"/>
          <w:w w:val="95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o</w:t>
      </w:r>
      <w:r>
        <w:rPr>
          <w:rFonts w:cs="Times New Roman" w:hAnsi="Times New Roman" w:eastAsia="Times New Roman" w:ascii="Times New Roman"/>
          <w:color w:val="111726"/>
          <w:spacing w:val="-2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01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409"/>
      </w:pPr>
      <w:r>
        <w:pict>
          <v:group style="position:absolute;margin-left:42pt;margin-top:4.55273pt;width:3.75pt;height:3.74925pt;mso-position-horizontal-relative:page;mso-position-vertical-relative:paragraph;z-index:-1683" coordorigin="840,91" coordsize="75,75">
            <v:shape style="position:absolute;left:840;top:91;width:75;height:75" coordorigin="840,91" coordsize="75,75" path="m915,129l915,134,914,138,912,143,910,147,908,152,904,155,901,159,896,161,892,163,887,165,882,166,873,166,868,165,863,163,859,161,854,159,851,155,847,152,845,147,843,143,841,138,840,134,840,124,841,119,843,114,845,110,847,106,851,102,854,99,859,96,863,94,868,92,873,91,882,91,887,92,892,94,896,96,901,99,904,102,908,106,910,110,912,114,914,119,915,124,915,129xe" filled="t" fillcolor="#11172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1"/>
          <w:szCs w:val="21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-2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1"/>
          <w:w w:val="8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3"/>
          <w:w w:val="89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4"/>
          <w:w w:val="89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89"/>
          <w:sz w:val="21"/>
          <w:szCs w:val="21"/>
        </w:rPr>
        <w:t>X</w:t>
      </w:r>
      <w:r>
        <w:rPr>
          <w:rFonts w:cs="Times New Roman" w:hAnsi="Times New Roman" w:eastAsia="Times New Roman" w:ascii="Times New Roman"/>
          <w:color w:val="111726"/>
          <w:spacing w:val="5"/>
          <w:w w:val="8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4060</w:t>
      </w:r>
      <w:r>
        <w:rPr>
          <w:rFonts w:cs="Times New Roman" w:hAnsi="Times New Roman" w:eastAsia="Times New Roman" w:ascii="Times New Roman"/>
          <w:color w:val="111726"/>
          <w:spacing w:val="41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8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(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16</w:t>
      </w:r>
      <w:r>
        <w:rPr>
          <w:rFonts w:cs="Times New Roman" w:hAnsi="Times New Roman" w:eastAsia="Times New Roman" w:ascii="Times New Roman"/>
          <w:color w:val="111726"/>
          <w:spacing w:val="19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-1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79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-1"/>
          <w:w w:val="95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101"/>
          <w:sz w:val="21"/>
          <w:szCs w:val="21"/>
        </w:rPr>
        <w:t>)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14"/>
          <w:szCs w:val="14"/>
        </w:rPr>
        <w:jc w:val="left"/>
        <w:spacing w:before="9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409"/>
      </w:pPr>
      <w:r>
        <w:pict>
          <v:group style="position:absolute;margin-left:42pt;margin-top:4.55273pt;width:3.75pt;height:3.7485pt;mso-position-horizontal-relative:page;mso-position-vertical-relative:paragraph;z-index:-1682" coordorigin="840,91" coordsize="75,75">
            <v:shape style="position:absolute;left:840;top:91;width:75;height:75" coordorigin="840,91" coordsize="75,75" path="m915,129l915,134,914,138,912,143,910,147,908,152,904,155,901,159,896,161,892,163,887,165,882,166,873,166,868,165,863,163,859,161,854,159,851,155,847,152,845,147,843,143,841,138,840,134,840,124,841,119,843,114,845,110,847,106,851,102,854,98,859,96,863,94,868,92,873,91,882,91,887,92,892,94,896,96,901,98,904,102,908,106,910,110,912,114,914,119,915,124,915,129xe" filled="t" fillcolor="#111726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111726"/>
          <w:spacing w:val="-2"/>
          <w:w w:val="91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1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1"/>
          <w:sz w:val="21"/>
          <w:szCs w:val="21"/>
        </w:rPr>
        <w:t>M</w:t>
      </w:r>
      <w:r>
        <w:rPr>
          <w:rFonts w:cs="Times New Roman" w:hAnsi="Times New Roman" w:eastAsia="Times New Roman" w:ascii="Times New Roman"/>
          <w:color w:val="111726"/>
          <w:spacing w:val="0"/>
          <w:w w:val="91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111726"/>
          <w:spacing w:val="3"/>
          <w:w w:val="9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96</w:t>
      </w:r>
      <w:r>
        <w:rPr>
          <w:rFonts w:cs="Times New Roman" w:hAnsi="Times New Roman" w:eastAsia="Times New Roman" w:ascii="Times New Roman"/>
          <w:color w:val="111726"/>
          <w:spacing w:val="18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-1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DDR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5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24"/>
          <w:szCs w:val="24"/>
        </w:rPr>
        <w:jc w:val="left"/>
        <w:spacing w:before="6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exact" w:line="220"/>
        <w:ind w:left="115"/>
      </w:pPr>
      <w:r>
        <w:rPr>
          <w:rFonts w:cs="Times New Roman" w:hAnsi="Times New Roman" w:eastAsia="Times New Roman" w:ascii="Times New Roman"/>
          <w:b/>
          <w:color w:val="111726"/>
          <w:w w:val="113"/>
          <w:position w:val="-5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1"/>
          <w:w w:val="126"/>
          <w:position w:val="-5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2"/>
          <w:position w:val="-5"/>
          <w:sz w:val="25"/>
          <w:szCs w:val="25"/>
        </w:rPr>
        <w:t>f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7"/>
          <w:position w:val="-5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120"/>
          <w:position w:val="-5"/>
          <w:sz w:val="25"/>
          <w:szCs w:val="25"/>
        </w:rPr>
        <w:t>w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position w:val="-5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3"/>
          <w:w w:val="99"/>
          <w:position w:val="-5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position w:val="-5"/>
          <w:sz w:val="25"/>
          <w:szCs w:val="25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5"/>
          <w:szCs w:val="25"/>
        </w:rPr>
      </w:r>
    </w:p>
    <w:p>
      <w:pPr>
        <w:rPr>
          <w:sz w:val="20"/>
          <w:szCs w:val="20"/>
        </w:rPr>
        <w:jc w:val="left"/>
        <w:spacing w:before="16"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85" w:hRule="exact"/>
        </w:trPr>
        <w:tc>
          <w:tcPr>
            <w:tcW w:w="387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285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-3"/>
                <w:w w:val="88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mp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72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348" w:right="1344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w w:val="91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6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6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271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808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w w:val="93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6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1"/>
                <w:w w:val="116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2"/>
                <w:w w:val="112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4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77" w:hRule="exact"/>
        </w:trPr>
        <w:tc>
          <w:tcPr>
            <w:tcW w:w="387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2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+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72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1"/>
            </w:pPr>
            <w:r>
              <w:rPr>
                <w:rFonts w:cs="Times New Roman" w:hAnsi="Times New Roman" w:eastAsia="Times New Roman" w:ascii="Times New Roman"/>
                <w:color w:val="111726"/>
                <w:w w:val="105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w w:val="111"/>
                <w:sz w:val="20"/>
                <w:szCs w:val="20"/>
              </w:rPr>
              <w:t>20</w:t>
            </w:r>
            <w:r>
              <w:rPr>
                <w:rFonts w:cs="Times New Roman" w:hAnsi="Times New Roman" w:eastAsia="Times New Roman" w:ascii="Times New Roman"/>
                <w:color w:val="111726"/>
                <w:w w:val="99"/>
                <w:sz w:val="20"/>
                <w:szCs w:val="20"/>
              </w:rPr>
              <w:t>+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271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2"/>
            </w:pPr>
            <w:r>
              <w:rPr>
                <w:rFonts w:cs="Times New Roman" w:hAnsi="Times New Roman" w:eastAsia="Times New Roman" w:ascii="Times New Roman"/>
                <w:color w:val="111726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00" w:hRule="exact"/>
        </w:trPr>
        <w:tc>
          <w:tcPr>
            <w:tcW w:w="387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w w:val="103"/>
                <w:sz w:val="20"/>
                <w:szCs w:val="20"/>
              </w:rPr>
              <w:t>Oll</w:t>
            </w:r>
            <w:r>
              <w:rPr>
                <w:rFonts w:cs="Times New Roman" w:hAnsi="Times New Roman" w:eastAsia="Times New Roman" w:ascii="Times New Roman"/>
                <w:color w:val="111726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372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1"/>
            </w:pPr>
            <w:r>
              <w:rPr>
                <w:rFonts w:cs="Times New Roman" w:hAnsi="Times New Roman" w:eastAsia="Times New Roman" w:ascii="Times New Roman"/>
                <w:color w:val="111726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1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2"/>
            </w:pPr>
            <w:r>
              <w:rPr>
                <w:rFonts w:cs="Times New Roman" w:hAnsi="Times New Roman" w:eastAsia="Times New Roman" w:ascii="Times New Roman"/>
                <w:color w:val="111726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85" w:hRule="exact"/>
        </w:trPr>
        <w:tc>
          <w:tcPr>
            <w:tcW w:w="387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w w:val="9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w w:val="11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72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1"/>
            </w:pP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9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6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1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2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9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5"/>
                <w:w w:val="8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1"/>
                <w:sz w:val="20"/>
                <w:szCs w:val="20"/>
              </w:rPr>
              <w:t>550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9"/>
                <w:sz w:val="20"/>
                <w:szCs w:val="20"/>
              </w:rPr>
              <w:t>+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16"/>
          <w:szCs w:val="16"/>
        </w:rPr>
        <w:jc w:val="left"/>
        <w:spacing w:before="2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spacing w:before="83"/>
        <w:ind w:left="115"/>
      </w:pPr>
      <w:r>
        <w:rPr>
          <w:rFonts w:cs="Times New Roman" w:hAnsi="Times New Roman" w:eastAsia="Times New Roman" w:ascii="Times New Roman"/>
          <w:b/>
          <w:color w:val="111726"/>
          <w:spacing w:val="0"/>
          <w:w w:val="120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-5"/>
          <w:w w:val="120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0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0"/>
          <w:sz w:val="29"/>
          <w:szCs w:val="29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0"/>
          <w:sz w:val="29"/>
          <w:szCs w:val="29"/>
        </w:rPr>
        <w:t>p</w:t>
      </w:r>
      <w:r>
        <w:rPr>
          <w:rFonts w:cs="Times New Roman" w:hAnsi="Times New Roman" w:eastAsia="Times New Roman" w:ascii="Times New Roman"/>
          <w:b/>
          <w:color w:val="111726"/>
          <w:spacing w:val="-19"/>
          <w:w w:val="12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29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00"/>
          <w:sz w:val="29"/>
          <w:szCs w:val="29"/>
        </w:rPr>
        <w:t>3</w:t>
      </w:r>
      <w:r>
        <w:rPr>
          <w:rFonts w:cs="Times New Roman" w:hAnsi="Times New Roman" w:eastAsia="Times New Roman" w:ascii="Times New Roman"/>
          <w:b/>
          <w:color w:val="111726"/>
          <w:spacing w:val="22"/>
          <w:w w:val="100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3"/>
          <w:sz w:val="29"/>
          <w:szCs w:val="29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0"/>
          <w:sz w:val="29"/>
          <w:szCs w:val="29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h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-7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9"/>
          <w:szCs w:val="2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1" w:lineRule="exact" w:line="280"/>
      </w:pPr>
      <w:r>
        <w:rPr>
          <w:sz w:val="28"/>
          <w:szCs w:val="28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#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1.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Ollama-Modelle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herunterladen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(auf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dem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LLM-Host)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ollama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pull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mistral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deepseek-r1:8b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qwen2.5:7b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llama3.1:8b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3" w:lineRule="exact" w:line="260"/>
      </w:pPr>
      <w:r>
        <w:rPr>
          <w:sz w:val="26"/>
          <w:szCs w:val="26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spacing w:lineRule="auto" w:line="365"/>
        <w:ind w:left="325" w:right="7418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#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2.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.env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konfigurieren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cp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.env.example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.env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pict>
          <v:group style="position:absolute;margin-left:39.75pt;margin-top:-100.425pt;width:516pt;height:194.249pt;mso-position-horizontal-relative:page;mso-position-vertical-relative:paragraph;z-index:-1686" coordorigin="795,-2008" coordsize="10320,3885">
            <v:shape style="position:absolute;left:795;top:-2008;width:10320;height:3885" coordorigin="795,-2008" coordsize="10320,3885" path="m795,1764l795,-1896,796,-1904,797,-1912,799,-1920,801,-1927,804,-1934,807,-1942,811,-1949,815,-1955,820,-1962,825,-1968,830,-1973,836,-1979,842,-1984,848,-1988,855,-1993,862,-1996,869,-1999,876,-2002,884,-2005,892,-2006,899,-2008,907,-2008,11003,-2008,11011,-2008,11018,-2006,11026,-2005,11034,-2002,11041,-1999,11048,-1996,11055,-1993,11062,-1988,11068,-1984,11106,-1934,11115,-1896,11115,1764,11095,1823,11062,1856,11055,1861,11048,1864,11041,1867,11034,1870,11026,1873,11018,1874,11011,1876,11003,1876,907,1876,899,1876,892,1874,884,1873,876,1870,869,1867,862,1864,855,1861,848,1856,842,1852,836,1847,830,1841,825,1836,820,1830,815,1823,811,1817,807,1810,804,1802,801,1795,799,1788,797,1780,796,1772,795,1764xe" filled="t" fillcolor="#0E1729" stroked="f">
              <v:path arrowok="t"/>
              <v:fill/>
            </v:shape>
            <w10:wrap type="none"/>
          </v:group>
        </w:pic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#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BIKETRIP_OLLAMA_BASE_URL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auf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Ollama-Host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setzen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#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3.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Starten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docker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compose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up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--build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Courier New" w:hAnsi="Courier New" w:eastAsia="Courier New" w:ascii="Courier New"/>
          <w:sz w:val="20"/>
          <w:szCs w:val="20"/>
        </w:rPr>
        <w:jc w:val="left"/>
        <w:ind w:left="325"/>
      </w:pP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#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→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 </w:t>
      </w:r>
      <w:r>
        <w:rPr>
          <w:rFonts w:cs="Courier New" w:hAnsi="Courier New" w:eastAsia="Courier New" w:ascii="Courier New"/>
          <w:color w:val="E4E7EB"/>
          <w:spacing w:val="0"/>
          <w:w w:val="100"/>
          <w:sz w:val="20"/>
          <w:szCs w:val="20"/>
        </w:rPr>
        <w:t>http://localhost:3000/biketrip-advisor/</w:t>
      </w:r>
      <w:r>
        <w:rPr>
          <w:rFonts w:cs="Courier New" w:hAnsi="Courier New" w:eastAsia="Courier New" w:ascii="Courier New"/>
          <w:color w:val="000000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4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9"/>
          <w:szCs w:val="29"/>
        </w:rPr>
        <w:jc w:val="left"/>
        <w:ind w:left="115"/>
      </w:pP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-10"/>
          <w:w w:val="111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-10"/>
          <w:w w:val="111"/>
          <w:sz w:val="29"/>
          <w:szCs w:val="29"/>
        </w:rPr>
        <w:t>c</w:t>
      </w:r>
      <w:r>
        <w:rPr>
          <w:rFonts w:cs="Times New Roman" w:hAnsi="Times New Roman" w:eastAsia="Times New Roman" w:ascii="Times New Roman"/>
          <w:b/>
          <w:color w:val="111726"/>
          <w:spacing w:val="-2"/>
          <w:w w:val="111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f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l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11"/>
          <w:sz w:val="29"/>
          <w:szCs w:val="29"/>
        </w:rPr>
        <w:t> 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-4"/>
          <w:w w:val="132"/>
          <w:sz w:val="29"/>
          <w:szCs w:val="29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29"/>
          <w:szCs w:val="29"/>
        </w:rPr>
        <w:t>g</w:t>
      </w:r>
      <w:r>
        <w:rPr>
          <w:rFonts w:cs="Times New Roman" w:hAnsi="Times New Roman" w:eastAsia="Times New Roman" w:ascii="Times New Roman"/>
          <w:b/>
          <w:color w:val="111726"/>
          <w:spacing w:val="-9"/>
          <w:w w:val="99"/>
          <w:sz w:val="29"/>
          <w:szCs w:val="29"/>
        </w:rPr>
        <w:t>r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9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29"/>
          <w:szCs w:val="29"/>
        </w:rPr>
        <w:t>d</w:t>
      </w:r>
      <w:r>
        <w:rPr>
          <w:rFonts w:cs="Times New Roman" w:hAnsi="Times New Roman" w:eastAsia="Times New Roman" w:ascii="Times New Roman"/>
          <w:b/>
          <w:color w:val="111726"/>
          <w:spacing w:val="-6"/>
          <w:w w:val="119"/>
          <w:sz w:val="29"/>
          <w:szCs w:val="29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8"/>
          <w:sz w:val="29"/>
          <w:szCs w:val="29"/>
        </w:rPr>
        <w:t>t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1"/>
          <w:sz w:val="29"/>
          <w:szCs w:val="29"/>
        </w:rPr>
        <w:t>i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6"/>
          <w:sz w:val="29"/>
          <w:szCs w:val="29"/>
        </w:rPr>
        <w:t>o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29"/>
          <w:szCs w:val="29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9"/>
          <w:szCs w:val="29"/>
        </w:rPr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1"/>
          <w:szCs w:val="21"/>
        </w:rPr>
        <w:jc w:val="left"/>
        <w:ind w:left="115"/>
      </w:pPr>
      <w:r>
        <w:pict>
          <v:group style="position:absolute;margin-left:39.75pt;margin-top:783.375pt;width:516pt;height:0pt;mso-position-horizontal-relative:page;mso-position-vertical-relative:page;z-index:-1685" coordorigin="795,15667" coordsize="10320,0">
            <v:shape style="position:absolute;left:795;top:15667;width:10320;height:0" coordorigin="795,15667" coordsize="10320,0" path="m795,15667l11115,15667e" filled="f" stroked="t" strokeweight="0.85pt" strokecolor="#E4E7EB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1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84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-1"/>
          <w:w w:val="111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21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2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6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7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u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15"/>
          <w:w w:val="119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,</w:t>
      </w:r>
      <w:r>
        <w:rPr>
          <w:rFonts w:cs="Times New Roman" w:hAnsi="Times New Roman" w:eastAsia="Times New Roman" w:ascii="Times New Roman"/>
          <w:color w:val="111726"/>
          <w:spacing w:val="1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19"/>
          <w:sz w:val="21"/>
          <w:szCs w:val="21"/>
        </w:rPr>
        <w:t>w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9"/>
          <w:sz w:val="21"/>
          <w:szCs w:val="21"/>
        </w:rPr>
        <w:t>nn</w:t>
      </w:r>
      <w:r>
        <w:rPr>
          <w:rFonts w:cs="Times New Roman" w:hAnsi="Times New Roman" w:eastAsia="Times New Roman" w:ascii="Times New Roman"/>
          <w:color w:val="111726"/>
          <w:spacing w:val="-15"/>
          <w:w w:val="119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2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6"/>
          <w:w w:val="99"/>
          <w:sz w:val="21"/>
          <w:szCs w:val="21"/>
        </w:rPr>
        <w:t>x</w:t>
      </w:r>
      <w:r>
        <w:rPr>
          <w:rFonts w:cs="Times New Roman" w:hAnsi="Times New Roman" w:eastAsia="Times New Roman" w:ascii="Times New Roman"/>
          <w:color w:val="111726"/>
          <w:spacing w:val="-3"/>
          <w:w w:val="13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5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-5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7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-6"/>
          <w:w w:val="116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-27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c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h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t</w:t>
      </w:r>
      <w:r>
        <w:rPr>
          <w:rFonts w:cs="Times New Roman" w:hAnsi="Times New Roman" w:eastAsia="Times New Roman" w:ascii="Times New Roman"/>
          <w:color w:val="111726"/>
          <w:spacing w:val="-1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-1"/>
          <w:w w:val="116"/>
          <w:sz w:val="21"/>
          <w:szCs w:val="21"/>
        </w:rPr>
        <w:t>v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e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f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ü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g</w:t>
      </w:r>
      <w:r>
        <w:rPr>
          <w:rFonts w:cs="Times New Roman" w:hAnsi="Times New Roman" w:eastAsia="Times New Roman" w:ascii="Times New Roman"/>
          <w:color w:val="111726"/>
          <w:spacing w:val="-3"/>
          <w:w w:val="116"/>
          <w:sz w:val="21"/>
          <w:szCs w:val="21"/>
        </w:rPr>
        <w:t>b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a</w:t>
      </w:r>
      <w:r>
        <w:rPr>
          <w:rFonts w:cs="Times New Roman" w:hAnsi="Times New Roman" w:eastAsia="Times New Roman" w:ascii="Times New Roman"/>
          <w:color w:val="111726"/>
          <w:spacing w:val="0"/>
          <w:w w:val="116"/>
          <w:sz w:val="21"/>
          <w:szCs w:val="21"/>
        </w:rPr>
        <w:t>r</w:t>
      </w:r>
      <w:r>
        <w:rPr>
          <w:rFonts w:cs="Times New Roman" w:hAnsi="Times New Roman" w:eastAsia="Times New Roman" w:ascii="Times New Roman"/>
          <w:color w:val="111726"/>
          <w:spacing w:val="-12"/>
          <w:w w:val="116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111726"/>
          <w:spacing w:val="0"/>
          <w:w w:val="12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111726"/>
          <w:spacing w:val="0"/>
          <w:w w:val="99"/>
          <w:sz w:val="21"/>
          <w:szCs w:val="21"/>
        </w:rPr>
        <w:t>i</w:t>
      </w:r>
      <w:r>
        <w:rPr>
          <w:rFonts w:cs="Times New Roman" w:hAnsi="Times New Roman" w:eastAsia="Times New Roman" w:ascii="Times New Roman"/>
          <w:color w:val="111726"/>
          <w:spacing w:val="0"/>
          <w:w w:val="122"/>
          <w:sz w:val="21"/>
          <w:szCs w:val="21"/>
        </w:rPr>
        <w:t>n</w:t>
      </w:r>
      <w:r>
        <w:rPr>
          <w:rFonts w:cs="Times New Roman" w:hAnsi="Times New Roman" w:eastAsia="Times New Roman" w:ascii="Times New Roman"/>
          <w:color w:val="111726"/>
          <w:spacing w:val="0"/>
          <w:w w:val="124"/>
          <w:sz w:val="21"/>
          <w:szCs w:val="21"/>
        </w:rPr>
        <w:t>d</w:t>
      </w:r>
      <w:r>
        <w:rPr>
          <w:rFonts w:cs="Times New Roman" w:hAnsi="Times New Roman" w:eastAsia="Times New Roman" w:ascii="Times New Roman"/>
          <w:color w:val="111726"/>
          <w:spacing w:val="0"/>
          <w:w w:val="100"/>
          <w:sz w:val="21"/>
          <w:szCs w:val="21"/>
        </w:rPr>
        <w:t>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1"/>
          <w:szCs w:val="21"/>
        </w:rPr>
      </w:r>
    </w:p>
    <w:p>
      <w:pPr>
        <w:rPr>
          <w:sz w:val="20"/>
          <w:szCs w:val="20"/>
        </w:rPr>
        <w:jc w:val="left"/>
        <w:spacing w:before="16"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85" w:hRule="exact"/>
        </w:trPr>
        <w:tc>
          <w:tcPr>
            <w:tcW w:w="343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307" w:right="1313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w w:val="113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3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6"/>
                <w:w w:val="11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87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2871" w:right="2877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3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3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3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9"/>
                <w:w w:val="113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1"/>
                <w:w w:val="8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5"/>
                <w:w w:val="112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4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85" w:hRule="exact"/>
        </w:trPr>
        <w:tc>
          <w:tcPr>
            <w:tcW w:w="343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w w:val="103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ou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6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87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3"/>
            </w:pPr>
            <w:r>
              <w:rPr>
                <w:rFonts w:cs="Times New Roman" w:hAnsi="Times New Roman" w:eastAsia="Times New Roman" w:ascii="Times New Roman"/>
                <w:color w:val="111726"/>
                <w:w w:val="9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6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11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nu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3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un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2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3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8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2"/>
                <w:w w:val="118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ou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00" w:hRule="exact"/>
        </w:trPr>
        <w:tc>
          <w:tcPr>
            <w:tcW w:w="343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6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-7"/>
                <w:w w:val="11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87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3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4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4"/>
                <w:w w:val="114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4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4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20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13"/>
                <w:w w:val="12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ü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2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un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5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10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4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8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85" w:hRule="exact"/>
        </w:trPr>
        <w:tc>
          <w:tcPr>
            <w:tcW w:w="343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6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2"/>
                <w:w w:val="11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7"/>
                <w:sz w:val="20"/>
                <w:szCs w:val="20"/>
              </w:rPr>
              <w:t>ﬀ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2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87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3"/>
            </w:pPr>
            <w:r>
              <w:rPr>
                <w:rFonts w:cs="Times New Roman" w:hAnsi="Times New Roman" w:eastAsia="Times New Roman" w:ascii="Times New Roman"/>
                <w:color w:val="111726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ohn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2"/>
                <w:w w:val="12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1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85" w:hRule="exact"/>
        </w:trPr>
        <w:tc>
          <w:tcPr>
            <w:tcW w:w="343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color w:val="111726"/>
                <w:w w:val="103"/>
                <w:sz w:val="20"/>
                <w:szCs w:val="20"/>
              </w:rPr>
              <w:t>Oll</w:t>
            </w:r>
            <w:r>
              <w:rPr>
                <w:rFonts w:cs="Times New Roman" w:hAnsi="Times New Roman" w:eastAsia="Times New Roman" w:ascii="Times New Roman"/>
                <w:color w:val="111726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sz w:val="20"/>
                <w:szCs w:val="20"/>
              </w:rPr>
            </w:r>
          </w:p>
        </w:tc>
        <w:tc>
          <w:tcPr>
            <w:tcW w:w="687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3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23"/>
                <w:w w:val="118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8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10"/>
                <w:w w:val="118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8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24"/>
                <w:w w:val="118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1"/>
                <w:w w:val="118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48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2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2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-13"/>
                <w:w w:val="12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8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2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sectPr>
          <w:pgSz w:w="11900" w:h="16840"/>
          <w:pgMar w:top="780" w:bottom="280" w:left="680" w:right="680"/>
        </w:sectPr>
      </w:pPr>
    </w:p>
    <w:p>
      <w:pPr>
        <w:rPr>
          <w:sz w:val="12"/>
          <w:szCs w:val="12"/>
        </w:rPr>
        <w:jc w:val="left"/>
        <w:spacing w:before="10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36"/>
          <w:szCs w:val="36"/>
        </w:rPr>
        <w:jc w:val="left"/>
        <w:ind w:left="115"/>
      </w:pPr>
      <w:r>
        <w:rPr>
          <w:rFonts w:cs="Times New Roman" w:hAnsi="Times New Roman" w:eastAsia="Times New Roman" w:ascii="Times New Roman"/>
          <w:b/>
          <w:color w:val="111726"/>
          <w:spacing w:val="-7"/>
          <w:w w:val="93"/>
          <w:sz w:val="36"/>
          <w:szCs w:val="36"/>
        </w:rPr>
        <w:t>Z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36"/>
          <w:szCs w:val="36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9"/>
          <w:sz w:val="36"/>
          <w:szCs w:val="36"/>
        </w:rPr>
        <w:t>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0"/>
          <w:sz w:val="36"/>
          <w:szCs w:val="36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8"/>
          <w:sz w:val="36"/>
          <w:szCs w:val="36"/>
        </w:rPr>
        <w:t>mm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33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36"/>
          <w:szCs w:val="36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-8"/>
          <w:w w:val="113"/>
          <w:sz w:val="36"/>
          <w:szCs w:val="36"/>
        </w:rPr>
        <w:t>f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0"/>
          <w:sz w:val="36"/>
          <w:szCs w:val="36"/>
        </w:rPr>
        <w:t>a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9"/>
          <w:sz w:val="36"/>
          <w:szCs w:val="36"/>
        </w:rPr>
        <w:t>ss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6"/>
          <w:sz w:val="36"/>
          <w:szCs w:val="36"/>
        </w:rPr>
        <w:t>u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17"/>
          <w:sz w:val="36"/>
          <w:szCs w:val="36"/>
        </w:rPr>
        <w:t>n</w:t>
      </w:r>
      <w:r>
        <w:rPr>
          <w:rFonts w:cs="Times New Roman" w:hAnsi="Times New Roman" w:eastAsia="Times New Roman" w:ascii="Times New Roman"/>
          <w:b/>
          <w:color w:val="111726"/>
          <w:spacing w:val="0"/>
          <w:w w:val="121"/>
          <w:sz w:val="36"/>
          <w:szCs w:val="36"/>
        </w:rPr>
        <w:t>g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36"/>
          <w:szCs w:val="36"/>
        </w:rPr>
      </w:r>
    </w:p>
    <w:p>
      <w:pPr>
        <w:rPr>
          <w:sz w:val="20"/>
          <w:szCs w:val="20"/>
        </w:rPr>
        <w:jc w:val="left"/>
        <w:spacing w:before="16"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85" w:hRule="exact"/>
        </w:trPr>
        <w:tc>
          <w:tcPr>
            <w:tcW w:w="21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564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w w:val="88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11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2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12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06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605" w:right="1604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-6"/>
                <w:w w:val="113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5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9"/>
                <w:sz w:val="20"/>
                <w:szCs w:val="20"/>
              </w:rPr>
              <w:t>ä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6"/>
                <w:w w:val="109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14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  <w:shd w:val="clear" w:color="auto" w:fill="F7FAFB"/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870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86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8"/>
                <w:sz w:val="20"/>
                <w:szCs w:val="20"/>
              </w:rPr>
              <w:t>ss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6"/>
                <w:w w:val="12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nz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4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1252" w:hRule="exact"/>
        </w:trPr>
        <w:tc>
          <w:tcPr>
            <w:tcW w:w="21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w w:val="87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91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1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93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2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11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06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52"/>
              <w:ind w:left="152" w:right="525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color w:val="111726"/>
                <w:spacing w:val="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9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2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ﬁ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7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-13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1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14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7"/>
                <w:szCs w:val="17"/>
              </w:rPr>
              <w:jc w:val="left"/>
              <w:spacing w:before="10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7"/>
            </w:pP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2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23"/>
                <w:w w:val="12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8"/>
                <w:w w:val="12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1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11"/>
                <w:szCs w:val="11"/>
              </w:rPr>
              <w:jc w:val="left"/>
              <w:spacing w:before="5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7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7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111726"/>
                <w:spacing w:val="-10"/>
                <w:w w:val="117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nu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1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2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15" w:hRule="exact"/>
        </w:trPr>
        <w:tc>
          <w:tcPr>
            <w:tcW w:w="21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-17"/>
                <w:w w:val="94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5"/>
                <w:w w:val="12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3"/>
                <w:w w:val="116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6"/>
                <w:w w:val="109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06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52" w:right="425"/>
            </w:pPr>
            <w:r>
              <w:rPr>
                <w:rFonts w:cs="Times New Roman" w:hAnsi="Times New Roman" w:eastAsia="Times New Roman" w:ascii="Times New Roman"/>
                <w:color w:val="111726"/>
                <w:w w:val="89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111726"/>
                <w:w w:val="92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8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ä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21"/>
                <w:w w:val="118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8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118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8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8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31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+</w:t>
            </w:r>
            <w:r>
              <w:rPr>
                <w:rFonts w:cs="Times New Roman" w:hAnsi="Times New Roman" w:eastAsia="Times New Roman" w:ascii="Times New Roman"/>
                <w:color w:val="111726"/>
                <w:spacing w:val="1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2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112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2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10"/>
                <w:w w:val="11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14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47" w:right="506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2"/>
                <w:w w:val="110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16"/>
                <w:w w:val="11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1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9"/>
                <w:w w:val="11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4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4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ss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4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05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30" w:hRule="exact"/>
        </w:trPr>
        <w:tc>
          <w:tcPr>
            <w:tcW w:w="21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w w:val="8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2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7"/>
                <w:w w:val="109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06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2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16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5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5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41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98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10"/>
                <w:szCs w:val="10"/>
              </w:rPr>
              <w:jc w:val="left"/>
              <w:spacing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2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10"/>
                <w:w w:val="11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8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14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47" w:right="883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6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7"/>
                <w:w w:val="116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6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23"/>
                <w:w w:val="11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6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6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6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6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39"/>
                <w:w w:val="11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q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111726"/>
                <w:spacing w:val="26"/>
                <w:w w:val="11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8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ü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2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12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15" w:hRule="exact"/>
        </w:trPr>
        <w:tc>
          <w:tcPr>
            <w:tcW w:w="21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spacing w:val="-3"/>
                <w:w w:val="87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0"/>
                <w:sz w:val="20"/>
                <w:szCs w:val="20"/>
              </w:rPr>
              <w:t>gg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06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52" w:right="236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5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ä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19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10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+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0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111726"/>
                <w:spacing w:val="-10"/>
                <w:w w:val="11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14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47" w:right="213"/>
            </w:pP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1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1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-11"/>
                <w:w w:val="121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89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02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8"/>
                <w:sz w:val="20"/>
                <w:szCs w:val="20"/>
              </w:rPr>
              <w:t>J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2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ü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2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7"/>
                <w:w w:val="12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915" w:hRule="exact"/>
        </w:trPr>
        <w:tc>
          <w:tcPr>
            <w:tcW w:w="21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w w:val="91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2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5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06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2"/>
            </w:pPr>
            <w:r>
              <w:rPr>
                <w:rFonts w:cs="Times New Roman" w:hAnsi="Times New Roman" w:eastAsia="Times New Roman" w:ascii="Times New Roman"/>
                <w:color w:val="111726"/>
                <w:w w:val="92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7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10"/>
                <w:szCs w:val="10"/>
              </w:rPr>
              <w:jc w:val="left"/>
              <w:spacing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52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7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7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7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7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7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7"/>
                <w:sz w:val="20"/>
                <w:szCs w:val="20"/>
              </w:rPr>
            </w:r>
          </w:p>
        </w:tc>
        <w:tc>
          <w:tcPr>
            <w:tcW w:w="414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47" w:right="454"/>
            </w:pP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21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non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5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30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115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15"/>
                <w:w w:val="115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18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88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1260" w:hRule="exact"/>
        </w:trPr>
        <w:tc>
          <w:tcPr>
            <w:tcW w:w="210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b/>
                <w:color w:val="111726"/>
                <w:w w:val="113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3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w w:val="114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4"/>
                <w:w w:val="112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1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98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1"/>
                <w:w w:val="126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-5"/>
                <w:w w:val="12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16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color w:val="111726"/>
                <w:spacing w:val="0"/>
                <w:w w:val="12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065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52"/>
              <w:ind w:left="152" w:right="569"/>
            </w:pP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9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ﬄ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2"/>
                <w:w w:val="115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15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ä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5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-12"/>
                <w:w w:val="115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37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8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8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1"/>
                <w:w w:val="11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12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ou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3"/>
                <w:w w:val="112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-6"/>
                <w:w w:val="11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98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140" w:type="dxa"/>
            <w:tcBorders>
              <w:top w:val="single" w:sz="7" w:space="0" w:color="D0D5DA"/>
              <w:left w:val="single" w:sz="7" w:space="0" w:color="D0D5DA"/>
              <w:bottom w:val="single" w:sz="7" w:space="0" w:color="D0D5DA"/>
              <w:right w:val="single" w:sz="7" w:space="0" w:color="D0D5DA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auto" w:line="344"/>
              <w:ind w:left="147" w:right="394"/>
            </w:pPr>
            <w:r>
              <w:rPr>
                <w:rFonts w:cs="Times New Roman" w:hAnsi="Times New Roman" w:eastAsia="Times New Roman" w:ascii="Times New Roman"/>
                <w:color w:val="111726"/>
                <w:spacing w:val="-1"/>
                <w:w w:val="84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-3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Oll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8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92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4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3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3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2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-2"/>
                <w:w w:val="126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22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color w:val="111726"/>
                <w:spacing w:val="1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05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8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6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17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color w:val="111726"/>
                <w:spacing w:val="-4"/>
                <w:w w:val="124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color w:val="111726"/>
                <w:spacing w:val="0"/>
                <w:w w:val="137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</w:tbl>
    <w:sectPr>
      <w:pgSz w:w="11900" w:h="16840"/>
      <w:pgMar w:top="800" w:bottom="280" w:left="680" w:right="68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yperlink" Target="mailto:@Tool" TargetMode="External"/><Relationship Id="rId5" Type="http://schemas.openxmlformats.org/officeDocument/2006/relationships/hyperlink" Target="mailto:@Order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